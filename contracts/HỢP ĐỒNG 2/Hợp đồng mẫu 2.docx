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CC053" w14:textId="5DE4D617" w:rsidR="00ED6041" w:rsidRPr="00763CA8" w:rsidRDefault="00ED6041">
      <w:pPr>
        <w:pStyle w:val="Title"/>
        <w:spacing w:line="360" w:lineRule="auto"/>
        <w:rPr>
          <w:sz w:val="24"/>
          <w:szCs w:val="24"/>
        </w:rPr>
      </w:pPr>
      <w:r w:rsidRPr="00763CA8">
        <w:rPr>
          <w:sz w:val="24"/>
          <w:szCs w:val="24"/>
        </w:rPr>
        <w:t xml:space="preserve">CỘNG </w:t>
      </w:r>
      <w:r w:rsidR="00E607F6" w:rsidRPr="00763CA8">
        <w:rPr>
          <w:sz w:val="24"/>
          <w:szCs w:val="24"/>
        </w:rPr>
        <w:t>HÒA</w:t>
      </w:r>
      <w:r w:rsidRPr="00763CA8">
        <w:rPr>
          <w:sz w:val="24"/>
          <w:szCs w:val="24"/>
        </w:rPr>
        <w:t xml:space="preserve"> XÃ HỘI CHỦ NGHĨA VIỆT NAM</w:t>
      </w:r>
    </w:p>
    <w:p w14:paraId="37DAD399" w14:textId="77777777" w:rsidR="00ED6041" w:rsidRPr="00763CA8" w:rsidRDefault="00ED6041">
      <w:pPr>
        <w:pStyle w:val="Title"/>
        <w:spacing w:line="360" w:lineRule="auto"/>
        <w:rPr>
          <w:position w:val="-3"/>
          <w:sz w:val="24"/>
          <w:szCs w:val="24"/>
        </w:rPr>
      </w:pPr>
      <w:proofErr w:type="spellStart"/>
      <w:r w:rsidRPr="00763CA8">
        <w:rPr>
          <w:sz w:val="24"/>
          <w:szCs w:val="24"/>
        </w:rPr>
        <w:t>Độc</w:t>
      </w:r>
      <w:proofErr w:type="spellEnd"/>
      <w:r w:rsidRPr="00763CA8">
        <w:rPr>
          <w:sz w:val="24"/>
          <w:szCs w:val="24"/>
        </w:rPr>
        <w:t xml:space="preserve"> </w:t>
      </w:r>
      <w:proofErr w:type="spellStart"/>
      <w:r w:rsidRPr="00763CA8">
        <w:rPr>
          <w:sz w:val="24"/>
          <w:szCs w:val="24"/>
        </w:rPr>
        <w:t>lập</w:t>
      </w:r>
      <w:proofErr w:type="spellEnd"/>
      <w:r w:rsidRPr="00763CA8">
        <w:rPr>
          <w:sz w:val="24"/>
          <w:szCs w:val="24"/>
        </w:rPr>
        <w:t xml:space="preserve"> – </w:t>
      </w:r>
      <w:proofErr w:type="spellStart"/>
      <w:r w:rsidRPr="00763CA8">
        <w:rPr>
          <w:sz w:val="24"/>
          <w:szCs w:val="24"/>
        </w:rPr>
        <w:t>Tự</w:t>
      </w:r>
      <w:proofErr w:type="spellEnd"/>
      <w:r w:rsidRPr="00763CA8">
        <w:rPr>
          <w:sz w:val="24"/>
          <w:szCs w:val="24"/>
        </w:rPr>
        <w:t xml:space="preserve"> do – Hạnh </w:t>
      </w:r>
      <w:proofErr w:type="spellStart"/>
      <w:r w:rsidRPr="00763CA8">
        <w:rPr>
          <w:sz w:val="24"/>
          <w:szCs w:val="24"/>
        </w:rPr>
        <w:t>phúc</w:t>
      </w:r>
      <w:proofErr w:type="spellEnd"/>
    </w:p>
    <w:p w14:paraId="60F45336" w14:textId="77777777" w:rsidR="00ED6041" w:rsidRPr="00763CA8" w:rsidRDefault="00ED6041">
      <w:pPr>
        <w:pStyle w:val="Title"/>
        <w:spacing w:line="360" w:lineRule="auto"/>
        <w:rPr>
          <w:sz w:val="24"/>
          <w:szCs w:val="24"/>
        </w:rPr>
      </w:pPr>
      <w:r w:rsidRPr="00763CA8">
        <w:rPr>
          <w:position w:val="-3"/>
          <w:sz w:val="24"/>
          <w:szCs w:val="24"/>
        </w:rPr>
        <w:t>––––––––––</w:t>
      </w:r>
      <w:r w:rsidRPr="00763CA8">
        <w:rPr>
          <w:position w:val="-3"/>
          <w:sz w:val="24"/>
          <w:szCs w:val="24"/>
        </w:rPr>
        <w:t></w:t>
      </w:r>
      <w:r w:rsidRPr="00763CA8">
        <w:rPr>
          <w:position w:val="-3"/>
          <w:sz w:val="24"/>
          <w:szCs w:val="24"/>
        </w:rPr>
        <w:t></w:t>
      </w:r>
      <w:r w:rsidRPr="00763CA8">
        <w:rPr>
          <w:position w:val="-3"/>
          <w:sz w:val="24"/>
          <w:szCs w:val="24"/>
        </w:rPr>
        <w:t>–––––––––––</w:t>
      </w:r>
    </w:p>
    <w:p w14:paraId="182929D8" w14:textId="5EC77F17" w:rsidR="00ED6041" w:rsidRPr="00763CA8" w:rsidRDefault="00ED6041" w:rsidP="007F1D0C">
      <w:pPr>
        <w:pStyle w:val="Title"/>
        <w:rPr>
          <w:sz w:val="24"/>
          <w:szCs w:val="24"/>
        </w:rPr>
      </w:pPr>
      <w:r w:rsidRPr="00763CA8">
        <w:rPr>
          <w:sz w:val="24"/>
          <w:szCs w:val="24"/>
        </w:rPr>
        <w:t>HỢP ĐỒNG</w:t>
      </w:r>
      <w:r w:rsidR="006E5253" w:rsidRPr="00763CA8">
        <w:rPr>
          <w:sz w:val="24"/>
          <w:szCs w:val="24"/>
        </w:rPr>
        <w:t xml:space="preserve"> HỢP TÁC</w:t>
      </w:r>
      <w:r w:rsidRPr="00763CA8">
        <w:rPr>
          <w:sz w:val="24"/>
          <w:szCs w:val="24"/>
        </w:rPr>
        <w:t xml:space="preserve"> </w:t>
      </w:r>
      <w:r w:rsidR="00F4048F">
        <w:rPr>
          <w:sz w:val="24"/>
          <w:szCs w:val="24"/>
        </w:rPr>
        <w:t>2</w:t>
      </w:r>
    </w:p>
    <w:p w14:paraId="53708CE2" w14:textId="77777777" w:rsidR="007F1D0C" w:rsidRPr="00763CA8" w:rsidRDefault="007F1D0C" w:rsidP="007F1D0C">
      <w:pPr>
        <w:ind w:left="425"/>
        <w:jc w:val="both"/>
        <w:rPr>
          <w:i/>
          <w:szCs w:val="24"/>
        </w:rPr>
      </w:pPr>
    </w:p>
    <w:p w14:paraId="259E66B2" w14:textId="54E615B3" w:rsidR="00ED6041" w:rsidRPr="00763CA8" w:rsidRDefault="00C07464" w:rsidP="007F1D0C">
      <w:pPr>
        <w:ind w:firstLine="425"/>
        <w:jc w:val="both"/>
        <w:rPr>
          <w:b/>
          <w:szCs w:val="24"/>
          <w:lang w:val="vi-VN"/>
        </w:rPr>
      </w:pPr>
      <w:r w:rsidRPr="00763CA8">
        <w:rPr>
          <w:szCs w:val="24"/>
        </w:rPr>
        <w:t>Hợp Đồng</w:t>
      </w:r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này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được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lập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và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ký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ngày</w:t>
      </w:r>
      <w:proofErr w:type="spellEnd"/>
      <w:r w:rsidR="006470E0" w:rsidRPr="00763CA8">
        <w:rPr>
          <w:szCs w:val="24"/>
        </w:rPr>
        <w:t xml:space="preserve"> </w:t>
      </w:r>
      <w:r w:rsidR="00BE53AE">
        <w:rPr>
          <w:szCs w:val="24"/>
          <w:highlight w:val="yellow"/>
        </w:rPr>
        <w:t>30</w:t>
      </w:r>
      <w:r w:rsidR="006514F4" w:rsidRPr="006514F4">
        <w:rPr>
          <w:szCs w:val="24"/>
          <w:highlight w:val="yellow"/>
        </w:rPr>
        <w:t>/06/20</w:t>
      </w:r>
      <w:r w:rsidR="006514F4" w:rsidRPr="00861EF4">
        <w:rPr>
          <w:szCs w:val="24"/>
          <w:highlight w:val="yellow"/>
        </w:rPr>
        <w:t>2</w:t>
      </w:r>
      <w:r w:rsidR="006051DA" w:rsidRPr="00861EF4">
        <w:rPr>
          <w:szCs w:val="24"/>
          <w:highlight w:val="yellow"/>
        </w:rPr>
        <w:t>4</w:t>
      </w:r>
      <w:r w:rsidR="00ED6041" w:rsidRPr="00763CA8">
        <w:rPr>
          <w:szCs w:val="24"/>
        </w:rPr>
        <w:t xml:space="preserve">, </w:t>
      </w:r>
      <w:proofErr w:type="spellStart"/>
      <w:r w:rsidR="00ED6041" w:rsidRPr="00763CA8">
        <w:rPr>
          <w:szCs w:val="24"/>
        </w:rPr>
        <w:t>bởi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và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giữa</w:t>
      </w:r>
      <w:proofErr w:type="spellEnd"/>
      <w:r w:rsidR="00ED6041" w:rsidRPr="00763CA8">
        <w:rPr>
          <w:szCs w:val="24"/>
        </w:rPr>
        <w:t xml:space="preserve">: </w:t>
      </w:r>
    </w:p>
    <w:p w14:paraId="48D69181" w14:textId="77777777" w:rsidR="00ED6041" w:rsidRPr="00763CA8" w:rsidRDefault="00ED6041">
      <w:pPr>
        <w:tabs>
          <w:tab w:val="left" w:pos="1440"/>
        </w:tabs>
        <w:jc w:val="both"/>
        <w:rPr>
          <w:b/>
          <w:szCs w:val="24"/>
          <w:lang w:val="vi-VN"/>
        </w:rPr>
      </w:pPr>
    </w:p>
    <w:p w14:paraId="6A98EFB5" w14:textId="14170D55" w:rsidR="0077742D" w:rsidRPr="006514F4" w:rsidRDefault="005F7E60">
      <w:pPr>
        <w:tabs>
          <w:tab w:val="left" w:pos="1440"/>
        </w:tabs>
        <w:jc w:val="both"/>
        <w:rPr>
          <w:b/>
          <w:szCs w:val="24"/>
          <w:lang w:val="vi-VN"/>
        </w:rPr>
      </w:pPr>
      <w:r w:rsidRPr="00353EAA">
        <w:rPr>
          <w:b/>
          <w:szCs w:val="24"/>
          <w:lang w:val="vi-VN"/>
        </w:rPr>
        <w:t>CÔNG TY</w:t>
      </w:r>
      <w:r w:rsidR="0077742D" w:rsidRPr="006514F4">
        <w:rPr>
          <w:b/>
          <w:szCs w:val="24"/>
          <w:lang w:val="vi-VN"/>
        </w:rPr>
        <w:t xml:space="preserve"> </w:t>
      </w:r>
      <w:r w:rsidR="00B54E62" w:rsidRPr="006514F4">
        <w:rPr>
          <w:b/>
          <w:szCs w:val="24"/>
          <w:lang w:val="vi-VN"/>
        </w:rPr>
        <w:t>………</w:t>
      </w:r>
    </w:p>
    <w:p w14:paraId="3BA019A4" w14:textId="77777777" w:rsidR="00ED6041" w:rsidRPr="00763CA8" w:rsidRDefault="00ED6041">
      <w:pPr>
        <w:tabs>
          <w:tab w:val="left" w:pos="1440"/>
        </w:tabs>
        <w:jc w:val="both"/>
        <w:rPr>
          <w:szCs w:val="24"/>
          <w:lang w:val="vi-VN"/>
        </w:rPr>
      </w:pPr>
    </w:p>
    <w:p w14:paraId="08047CA7" w14:textId="4D2C8E48" w:rsidR="00ED6041" w:rsidRPr="00763CA8" w:rsidRDefault="00ED6041">
      <w:pPr>
        <w:tabs>
          <w:tab w:val="left" w:pos="1440"/>
        </w:tabs>
        <w:jc w:val="both"/>
        <w:rPr>
          <w:szCs w:val="24"/>
          <w:lang w:val="vi-VN"/>
        </w:rPr>
      </w:pPr>
      <w:r w:rsidRPr="006514F4">
        <w:rPr>
          <w:b/>
          <w:color w:val="000000"/>
          <w:szCs w:val="24"/>
          <w:lang w:val="vi-VN"/>
        </w:rPr>
        <w:t xml:space="preserve">CÔNG TY </w:t>
      </w:r>
      <w:r w:rsidR="006514F4">
        <w:rPr>
          <w:b/>
          <w:color w:val="000000"/>
          <w:szCs w:val="24"/>
          <w:lang w:val="vi-VN"/>
        </w:rPr>
        <w:t>…</w:t>
      </w:r>
      <w:r w:rsidR="006514F4" w:rsidRPr="00BE53AE">
        <w:rPr>
          <w:b/>
          <w:color w:val="000000"/>
          <w:szCs w:val="24"/>
          <w:lang w:val="vi-VN"/>
        </w:rPr>
        <w:t>….</w:t>
      </w:r>
      <w:r w:rsidRPr="006514F4">
        <w:rPr>
          <w:b/>
          <w:color w:val="000000"/>
          <w:szCs w:val="24"/>
          <w:lang w:val="vi-VN"/>
        </w:rPr>
        <w:t xml:space="preserve"> </w:t>
      </w:r>
    </w:p>
    <w:p w14:paraId="105E9441" w14:textId="3A0743F2" w:rsidR="00ED6041" w:rsidRPr="00763CA8" w:rsidRDefault="00ED6041" w:rsidP="007F1D0C">
      <w:pPr>
        <w:pStyle w:val="NormalText0"/>
        <w:tabs>
          <w:tab w:val="left" w:pos="2805"/>
        </w:tabs>
        <w:spacing w:after="120"/>
        <w:ind w:left="0" w:firstLine="0"/>
        <w:rPr>
          <w:rFonts w:ascii="Times New Roman" w:hAnsi="Times New Roman" w:cs="Times New Roman"/>
          <w:sz w:val="24"/>
          <w:szCs w:val="24"/>
          <w:lang w:val="it-IT"/>
        </w:rPr>
      </w:pPr>
      <w:r w:rsidRPr="00763CA8">
        <w:rPr>
          <w:rFonts w:ascii="Times New Roman" w:hAnsi="Times New Roman" w:cs="Times New Roman"/>
          <w:sz w:val="24"/>
          <w:szCs w:val="24"/>
          <w:lang w:val="it-IT"/>
        </w:rPr>
        <w:t>(Các bên sau đây gọi chung là “</w:t>
      </w:r>
      <w:r w:rsidRPr="00763CA8">
        <w:rPr>
          <w:rFonts w:ascii="Times New Roman" w:hAnsi="Times New Roman" w:cs="Times New Roman"/>
          <w:b/>
          <w:sz w:val="24"/>
          <w:szCs w:val="24"/>
          <w:lang w:val="it-IT"/>
        </w:rPr>
        <w:t>Các Bên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”</w:t>
      </w:r>
      <w:r w:rsidR="002A1EF2">
        <w:rPr>
          <w:rFonts w:ascii="Times New Roman" w:hAnsi="Times New Roman" w:cs="Times New Roman"/>
          <w:sz w:val="24"/>
          <w:szCs w:val="24"/>
          <w:lang w:val="it-IT"/>
        </w:rPr>
        <w:t>/ “</w:t>
      </w:r>
      <w:r w:rsidR="002A1EF2" w:rsidRPr="002A1EF2">
        <w:rPr>
          <w:rFonts w:ascii="Times New Roman" w:hAnsi="Times New Roman" w:cs="Times New Roman"/>
          <w:b/>
          <w:bCs/>
          <w:sz w:val="24"/>
          <w:szCs w:val="24"/>
          <w:lang w:val="it-IT"/>
        </w:rPr>
        <w:t>Hai Bên</w:t>
      </w:r>
      <w:r w:rsidR="002A1EF2">
        <w:rPr>
          <w:rFonts w:ascii="Times New Roman" w:hAnsi="Times New Roman" w:cs="Times New Roman"/>
          <w:sz w:val="24"/>
          <w:szCs w:val="24"/>
          <w:lang w:val="it-IT"/>
        </w:rPr>
        <w:t>”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 xml:space="preserve"> và gọi riêng là “</w:t>
      </w:r>
      <w:r w:rsidRPr="00763CA8">
        <w:rPr>
          <w:rFonts w:ascii="Times New Roman" w:hAnsi="Times New Roman" w:cs="Times New Roman"/>
          <w:b/>
          <w:sz w:val="24"/>
          <w:szCs w:val="24"/>
          <w:lang w:val="it-IT"/>
        </w:rPr>
        <w:t>Bên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”)</w:t>
      </w:r>
    </w:p>
    <w:p w14:paraId="300B168A" w14:textId="77777777" w:rsidR="00763CA8" w:rsidRPr="00763CA8" w:rsidRDefault="00763CA8" w:rsidP="007F1D0C">
      <w:pPr>
        <w:pStyle w:val="NormalText0"/>
        <w:tabs>
          <w:tab w:val="left" w:pos="2805"/>
        </w:tabs>
        <w:spacing w:after="120"/>
        <w:ind w:left="0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7E17F2E" w14:textId="6007D3EF" w:rsidR="00ED6041" w:rsidRPr="00763CA8" w:rsidRDefault="00ED6041" w:rsidP="002C4AD9">
      <w:pPr>
        <w:spacing w:before="120" w:after="120" w:line="288" w:lineRule="auto"/>
        <w:jc w:val="both"/>
        <w:rPr>
          <w:szCs w:val="24"/>
          <w:lang w:val="it-IT"/>
        </w:rPr>
      </w:pPr>
      <w:r w:rsidRPr="00763CA8">
        <w:rPr>
          <w:szCs w:val="24"/>
          <w:lang w:val="it-IT"/>
        </w:rPr>
        <w:t xml:space="preserve">Các Bên đồng ý ký kết </w:t>
      </w:r>
      <w:r w:rsidR="00C07464" w:rsidRPr="00763CA8">
        <w:rPr>
          <w:szCs w:val="24"/>
          <w:lang w:val="it-IT"/>
        </w:rPr>
        <w:t>Hợp đồng</w:t>
      </w:r>
      <w:r w:rsidR="002F23D9" w:rsidRPr="00763CA8">
        <w:rPr>
          <w:szCs w:val="24"/>
          <w:lang w:val="it-IT"/>
        </w:rPr>
        <w:t xml:space="preserve"> hợp tác </w:t>
      </w:r>
      <w:r w:rsidRPr="00763CA8">
        <w:rPr>
          <w:szCs w:val="24"/>
          <w:lang w:val="it-IT"/>
        </w:rPr>
        <w:t xml:space="preserve">này </w:t>
      </w:r>
      <w:r w:rsidR="00C07464" w:rsidRPr="00763CA8">
        <w:rPr>
          <w:szCs w:val="24"/>
          <w:lang w:val="it-IT"/>
        </w:rPr>
        <w:t>(“</w:t>
      </w:r>
      <w:r w:rsidR="00C07464" w:rsidRPr="00763CA8">
        <w:rPr>
          <w:b/>
          <w:szCs w:val="24"/>
          <w:lang w:val="it-IT"/>
        </w:rPr>
        <w:t xml:space="preserve">Hợp </w:t>
      </w:r>
      <w:r w:rsidR="002F23D9" w:rsidRPr="00763CA8">
        <w:rPr>
          <w:b/>
          <w:szCs w:val="24"/>
          <w:lang w:val="it-IT"/>
        </w:rPr>
        <w:t>đ</w:t>
      </w:r>
      <w:r w:rsidR="00C07464" w:rsidRPr="00763CA8">
        <w:rPr>
          <w:b/>
          <w:szCs w:val="24"/>
          <w:lang w:val="it-IT"/>
        </w:rPr>
        <w:t>ồng</w:t>
      </w:r>
      <w:r w:rsidR="00C07464" w:rsidRPr="00763CA8">
        <w:rPr>
          <w:szCs w:val="24"/>
          <w:lang w:val="it-IT"/>
        </w:rPr>
        <w:t xml:space="preserve">”) </w:t>
      </w:r>
      <w:r w:rsidRPr="00763CA8">
        <w:rPr>
          <w:szCs w:val="24"/>
          <w:lang w:val="it-IT"/>
        </w:rPr>
        <w:t>theo các điều khoản và điều kiện sau đây:</w:t>
      </w:r>
    </w:p>
    <w:p w14:paraId="3B534473" w14:textId="3BE492F8" w:rsidR="00ED6041" w:rsidRPr="00763CA8" w:rsidRDefault="009142CC" w:rsidP="002C4AD9">
      <w:pPr>
        <w:numPr>
          <w:ilvl w:val="0"/>
          <w:numId w:val="22"/>
        </w:numPr>
        <w:spacing w:before="120" w:after="120" w:line="288" w:lineRule="auto"/>
        <w:ind w:left="993" w:hanging="993"/>
        <w:rPr>
          <w:szCs w:val="24"/>
          <w:lang w:val="it-IT"/>
        </w:rPr>
      </w:pPr>
      <w:r w:rsidRPr="00763CA8">
        <w:rPr>
          <w:b/>
          <w:szCs w:val="24"/>
          <w:lang w:val="it-IT"/>
        </w:rPr>
        <w:t xml:space="preserve">NỘI DUNG </w:t>
      </w:r>
      <w:r w:rsidR="009D0918" w:rsidRPr="00763CA8">
        <w:rPr>
          <w:b/>
          <w:szCs w:val="24"/>
          <w:lang w:val="it-IT"/>
        </w:rPr>
        <w:t>HỢP TÁC</w:t>
      </w:r>
    </w:p>
    <w:p w14:paraId="0E122CD9" w14:textId="52CD0FF4" w:rsidR="00A1729C" w:rsidRPr="005F7E60" w:rsidRDefault="005070E5" w:rsidP="00D86F17">
      <w:pPr>
        <w:pStyle w:val="NormalText0"/>
        <w:spacing w:after="120" w:line="288" w:lineRule="auto"/>
        <w:ind w:left="0" w:firstLine="0"/>
        <w:rPr>
          <w:rFonts w:ascii="Times New Roman" w:hAnsi="Times New Roman" w:cs="Times New Roman"/>
          <w:color w:val="FF0000"/>
          <w:sz w:val="24"/>
          <w:szCs w:val="24"/>
          <w:lang w:val="it-IT"/>
        </w:rPr>
      </w:pPr>
      <w:r w:rsidRPr="00763CA8">
        <w:rPr>
          <w:rFonts w:ascii="Times New Roman" w:hAnsi="Times New Roman" w:cs="Times New Roman"/>
          <w:sz w:val="24"/>
          <w:szCs w:val="24"/>
          <w:lang w:val="it-IT"/>
        </w:rPr>
        <w:t>Hai Bên</w:t>
      </w:r>
      <w:r w:rsidR="005A3FF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hợp tác phối hợp</w:t>
      </w:r>
      <w:r w:rsidR="005F7E60">
        <w:rPr>
          <w:rFonts w:ascii="Times New Roman" w:hAnsi="Times New Roman" w:cs="Times New Roman"/>
          <w:sz w:val="24"/>
          <w:szCs w:val="24"/>
          <w:lang w:val="it-IT"/>
        </w:rPr>
        <w:t>....</w:t>
      </w:r>
    </w:p>
    <w:p w14:paraId="1CAD48AF" w14:textId="60B4B8B9" w:rsidR="00ED6041" w:rsidRPr="006514F4" w:rsidRDefault="00ED6041" w:rsidP="002C4AD9">
      <w:pPr>
        <w:numPr>
          <w:ilvl w:val="0"/>
          <w:numId w:val="22"/>
        </w:numPr>
        <w:spacing w:before="120" w:after="120" w:line="288" w:lineRule="auto"/>
        <w:ind w:left="993" w:hanging="993"/>
        <w:rPr>
          <w:szCs w:val="24"/>
          <w:lang w:val="es-ES_tradnl"/>
        </w:rPr>
      </w:pPr>
      <w:r w:rsidRPr="006514F4">
        <w:rPr>
          <w:b/>
          <w:szCs w:val="24"/>
          <w:lang w:val="pt-BR"/>
        </w:rPr>
        <w:t>ĐIỀU KHOẢN CHUNG</w:t>
      </w:r>
    </w:p>
    <w:p w14:paraId="3ECA2AEE" w14:textId="77777777" w:rsidR="002E6520" w:rsidRPr="006514F4" w:rsidRDefault="002E6520" w:rsidP="002C4AD9">
      <w:pPr>
        <w:pStyle w:val="ListParagraph"/>
        <w:numPr>
          <w:ilvl w:val="0"/>
          <w:numId w:val="11"/>
        </w:numPr>
        <w:spacing w:before="120" w:after="120" w:line="288" w:lineRule="auto"/>
        <w:jc w:val="both"/>
        <w:rPr>
          <w:rFonts w:eastAsia="Times New Roman"/>
          <w:bCs/>
          <w:vanish/>
          <w:lang w:val="es-ES_tradnl"/>
        </w:rPr>
      </w:pPr>
    </w:p>
    <w:p w14:paraId="6CDDBFA1" w14:textId="77777777" w:rsidR="002E6520" w:rsidRPr="006514F4" w:rsidRDefault="002E6520" w:rsidP="002C4AD9">
      <w:pPr>
        <w:pStyle w:val="ListParagraph"/>
        <w:numPr>
          <w:ilvl w:val="0"/>
          <w:numId w:val="11"/>
        </w:numPr>
        <w:spacing w:before="120" w:after="120" w:line="288" w:lineRule="auto"/>
        <w:jc w:val="both"/>
        <w:rPr>
          <w:rFonts w:eastAsia="Times New Roman"/>
          <w:bCs/>
          <w:vanish/>
          <w:lang w:val="es-ES_tradnl"/>
        </w:rPr>
      </w:pPr>
    </w:p>
    <w:p w14:paraId="25F18BE3" w14:textId="7486C194" w:rsidR="002906F0" w:rsidRPr="00D86F17" w:rsidRDefault="002906F0" w:rsidP="00D86F17">
      <w:pPr>
        <w:pStyle w:val="ListParagraph"/>
        <w:numPr>
          <w:ilvl w:val="1"/>
          <w:numId w:val="32"/>
        </w:numPr>
        <w:spacing w:before="120" w:after="120" w:line="288" w:lineRule="auto"/>
        <w:ind w:left="567" w:hanging="567"/>
        <w:jc w:val="both"/>
        <w:rPr>
          <w:lang w:val="es-ES_tradnl"/>
        </w:rPr>
      </w:pPr>
      <w:r w:rsidRPr="00D86F17">
        <w:rPr>
          <w:lang w:val="es-ES_tradnl"/>
        </w:rPr>
        <w:t xml:space="preserve">Hợp </w:t>
      </w:r>
      <w:proofErr w:type="spellStart"/>
      <w:r w:rsidRPr="00D86F17">
        <w:rPr>
          <w:lang w:val="es-ES_tradnl"/>
        </w:rPr>
        <w:t>đồng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này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có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hiệu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lực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trong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thời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hạn</w:t>
      </w:r>
      <w:proofErr w:type="spellEnd"/>
      <w:r w:rsidRPr="00D86F17">
        <w:rPr>
          <w:lang w:val="es-ES_tradnl"/>
        </w:rPr>
        <w:t xml:space="preserve"> 01 (</w:t>
      </w:r>
      <w:proofErr w:type="spellStart"/>
      <w:r w:rsidRPr="00D86F17">
        <w:rPr>
          <w:lang w:val="es-ES_tradnl"/>
        </w:rPr>
        <w:t>một</w:t>
      </w:r>
      <w:proofErr w:type="spellEnd"/>
      <w:r w:rsidRPr="00D86F17">
        <w:rPr>
          <w:lang w:val="es-ES_tradnl"/>
        </w:rPr>
        <w:t xml:space="preserve">) </w:t>
      </w:r>
      <w:proofErr w:type="spellStart"/>
      <w:r w:rsidRPr="00D86F17">
        <w:rPr>
          <w:lang w:val="es-ES_tradnl"/>
        </w:rPr>
        <w:t>năm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kể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từ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ngày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ký</w:t>
      </w:r>
      <w:proofErr w:type="spellEnd"/>
      <w:r w:rsidRPr="00D86F17">
        <w:rPr>
          <w:lang w:val="es-ES_tradnl"/>
        </w:rPr>
        <w:t>.</w:t>
      </w:r>
    </w:p>
    <w:p w14:paraId="111D69CE" w14:textId="77777777" w:rsidR="002B5C23" w:rsidRPr="0098399E" w:rsidRDefault="002B5C23" w:rsidP="00D86F17">
      <w:pPr>
        <w:pStyle w:val="ListParagraph"/>
        <w:numPr>
          <w:ilvl w:val="1"/>
          <w:numId w:val="32"/>
        </w:numPr>
        <w:spacing w:before="120" w:after="120" w:line="288" w:lineRule="auto"/>
        <w:ind w:left="567" w:hanging="567"/>
        <w:jc w:val="both"/>
        <w:rPr>
          <w:lang w:val="es-ES_tradnl"/>
        </w:rPr>
      </w:pPr>
      <w:r w:rsidRPr="0098399E">
        <w:rPr>
          <w:lang w:val="es-ES_tradnl"/>
        </w:rPr>
        <w:t xml:space="preserve">Hợp </w:t>
      </w:r>
      <w:proofErr w:type="spellStart"/>
      <w:r w:rsidRPr="0098399E">
        <w:rPr>
          <w:lang w:val="es-ES_tradnl"/>
        </w:rPr>
        <w:t>đồng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này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được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lập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thành</w:t>
      </w:r>
      <w:proofErr w:type="spellEnd"/>
      <w:r w:rsidRPr="0098399E">
        <w:rPr>
          <w:lang w:val="es-ES_tradnl"/>
        </w:rPr>
        <w:t xml:space="preserve"> 04 (</w:t>
      </w:r>
      <w:proofErr w:type="spellStart"/>
      <w:r w:rsidRPr="0098399E">
        <w:rPr>
          <w:lang w:val="es-ES_tradnl"/>
        </w:rPr>
        <w:t>bốn</w:t>
      </w:r>
      <w:proofErr w:type="spellEnd"/>
      <w:r w:rsidRPr="0098399E">
        <w:rPr>
          <w:lang w:val="es-ES_tradnl"/>
        </w:rPr>
        <w:t xml:space="preserve">) </w:t>
      </w:r>
      <w:proofErr w:type="spellStart"/>
      <w:r w:rsidRPr="0098399E">
        <w:rPr>
          <w:lang w:val="es-ES_tradnl"/>
        </w:rPr>
        <w:t>bản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gốc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bằng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Tiếng</w:t>
      </w:r>
      <w:proofErr w:type="spellEnd"/>
      <w:r w:rsidRPr="0098399E">
        <w:rPr>
          <w:lang w:val="es-ES_tradnl"/>
        </w:rPr>
        <w:t xml:space="preserve"> Việt, </w:t>
      </w:r>
      <w:proofErr w:type="spellStart"/>
      <w:r w:rsidRPr="0098399E">
        <w:rPr>
          <w:lang w:val="es-ES_tradnl"/>
        </w:rPr>
        <w:t>mỗi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Bên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giữ</w:t>
      </w:r>
      <w:proofErr w:type="spellEnd"/>
      <w:r w:rsidRPr="0098399E">
        <w:rPr>
          <w:lang w:val="es-ES_tradnl"/>
        </w:rPr>
        <w:t xml:space="preserve"> 02 (hai) </w:t>
      </w:r>
      <w:proofErr w:type="spellStart"/>
      <w:r w:rsidRPr="0098399E">
        <w:rPr>
          <w:lang w:val="es-ES_tradnl"/>
        </w:rPr>
        <w:t>bản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có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giá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trị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pháp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lý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như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nhau</w:t>
      </w:r>
      <w:proofErr w:type="spellEnd"/>
      <w:r w:rsidRPr="0098399E">
        <w:rPr>
          <w:lang w:val="es-ES_tradnl"/>
        </w:rPr>
        <w:t>.</w:t>
      </w:r>
    </w:p>
    <w:p w14:paraId="13EC57E5" w14:textId="77777777" w:rsidR="002812BE" w:rsidRPr="0098399E" w:rsidRDefault="002812BE" w:rsidP="002812BE">
      <w:pPr>
        <w:pStyle w:val="ListParagraph"/>
        <w:spacing w:before="120" w:after="120" w:line="288" w:lineRule="auto"/>
        <w:ind w:left="567"/>
        <w:jc w:val="both"/>
        <w:rPr>
          <w:lang w:val="es-ES_tradnl"/>
        </w:rPr>
      </w:pPr>
    </w:p>
    <w:tbl>
      <w:tblPr>
        <w:tblW w:w="1016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81"/>
        <w:gridCol w:w="5081"/>
      </w:tblGrid>
      <w:tr w:rsidR="00ED6041" w:rsidRPr="00763CA8" w14:paraId="092EDD57" w14:textId="77777777" w:rsidTr="00222303">
        <w:tc>
          <w:tcPr>
            <w:tcW w:w="5081" w:type="dxa"/>
            <w:shd w:val="clear" w:color="auto" w:fill="FFFFFF"/>
          </w:tcPr>
          <w:p w14:paraId="6EF8EC73" w14:textId="49DCFB95" w:rsidR="00476F4B" w:rsidRPr="0098399E" w:rsidRDefault="00ED6041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 xml:space="preserve">ĐẠI DIỆN </w:t>
            </w:r>
            <w:r w:rsidR="00580EA8"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...</w:t>
            </w:r>
          </w:p>
          <w:p w14:paraId="5E93DAFB" w14:textId="77777777" w:rsidR="00476F4B" w:rsidRPr="0098399E" w:rsidRDefault="00476F4B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  <w:p w14:paraId="0CE97C44" w14:textId="77777777" w:rsidR="00ED6041" w:rsidRPr="0098399E" w:rsidRDefault="00ED6041" w:rsidP="002C4AD9">
            <w:pPr>
              <w:pStyle w:val="NormalT1"/>
              <w:spacing w:after="120" w:line="288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</w:tc>
        <w:tc>
          <w:tcPr>
            <w:tcW w:w="5081" w:type="dxa"/>
            <w:shd w:val="clear" w:color="auto" w:fill="FFFFFF"/>
          </w:tcPr>
          <w:p w14:paraId="7450ED07" w14:textId="56CA0C53" w:rsidR="00ED6041" w:rsidRPr="00763CA8" w:rsidRDefault="00ED6041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763C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 xml:space="preserve">ĐẠI DIỆN </w:t>
            </w:r>
            <w:r w:rsidR="006514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....</w:t>
            </w:r>
          </w:p>
          <w:p w14:paraId="6ACAB3FB" w14:textId="77777777" w:rsidR="00C6245F" w:rsidRPr="00763CA8" w:rsidRDefault="00C6245F" w:rsidP="002C4AD9">
            <w:pPr>
              <w:pStyle w:val="NormalT1"/>
              <w:tabs>
                <w:tab w:val="left" w:pos="360"/>
              </w:tabs>
              <w:spacing w:after="120" w:line="288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  <w:p w14:paraId="7D6790E7" w14:textId="77777777" w:rsidR="00476F4B" w:rsidRPr="00763CA8" w:rsidRDefault="00476F4B" w:rsidP="002C4AD9">
            <w:pPr>
              <w:pStyle w:val="NormalT1"/>
              <w:tabs>
                <w:tab w:val="left" w:pos="360"/>
              </w:tabs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</w:tc>
      </w:tr>
      <w:tr w:rsidR="00ED6041" w:rsidRPr="00763CA8" w14:paraId="712D56AD" w14:textId="77777777" w:rsidTr="00222303">
        <w:trPr>
          <w:trHeight w:val="575"/>
        </w:trPr>
        <w:tc>
          <w:tcPr>
            <w:tcW w:w="5081" w:type="dxa"/>
            <w:shd w:val="clear" w:color="auto" w:fill="FFFFFF"/>
          </w:tcPr>
          <w:p w14:paraId="65EE09FA" w14:textId="65E79F81" w:rsidR="00ED6041" w:rsidRPr="0098399E" w:rsidRDefault="00B54E62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………</w:t>
            </w:r>
          </w:p>
        </w:tc>
        <w:tc>
          <w:tcPr>
            <w:tcW w:w="5081" w:type="dxa"/>
            <w:shd w:val="clear" w:color="auto" w:fill="FFFFFF"/>
          </w:tcPr>
          <w:p w14:paraId="78019E93" w14:textId="727667AD" w:rsidR="00ED6041" w:rsidRPr="00763CA8" w:rsidRDefault="00B54E62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763C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……</w:t>
            </w:r>
          </w:p>
        </w:tc>
      </w:tr>
    </w:tbl>
    <w:p w14:paraId="73630CA0" w14:textId="77777777" w:rsidR="00ED6041" w:rsidRPr="00763CA8" w:rsidRDefault="00ED6041" w:rsidP="002C4AD9">
      <w:pPr>
        <w:spacing w:before="120" w:after="120" w:line="288" w:lineRule="auto"/>
        <w:jc w:val="both"/>
        <w:rPr>
          <w:b/>
          <w:szCs w:val="24"/>
          <w:lang w:val="pt-BR"/>
        </w:rPr>
      </w:pPr>
    </w:p>
    <w:sectPr w:rsidR="00ED6041" w:rsidRPr="00763CA8" w:rsidSect="00222303">
      <w:footerReference w:type="default" r:id="rId8"/>
      <w:pgSz w:w="12240" w:h="15840"/>
      <w:pgMar w:top="900" w:right="1183" w:bottom="1170" w:left="1276" w:header="720" w:footer="44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2E088" w14:textId="77777777" w:rsidR="00C02BE7" w:rsidRDefault="00C02BE7">
      <w:r>
        <w:separator/>
      </w:r>
    </w:p>
  </w:endnote>
  <w:endnote w:type="continuationSeparator" w:id="0">
    <w:p w14:paraId="3BDFCE9A" w14:textId="77777777" w:rsidR="00C02BE7" w:rsidRDefault="00C02BE7">
      <w:r>
        <w:continuationSeparator/>
      </w:r>
    </w:p>
  </w:endnote>
  <w:endnote w:type="continuationNotice" w:id="1">
    <w:p w14:paraId="3A6E9C20" w14:textId="77777777" w:rsidR="00C02BE7" w:rsidRDefault="00C02B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??">
    <w:altName w:val="MS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">
    <w:altName w:val="Calibri"/>
    <w:charset w:val="00"/>
    <w:family w:val="swiss"/>
    <w:pitch w:val="variable"/>
    <w:sig w:usb0="00000001" w:usb1="00000000" w:usb2="00000000" w:usb3="00000000" w:csb0="0000001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19B49" w14:textId="666F0EE1" w:rsidR="00FD5EE5" w:rsidRDefault="00FD5EE5">
    <w:pPr>
      <w:pStyle w:val="Footer"/>
      <w:jc w:val="right"/>
    </w:pPr>
    <w:r>
      <w:fldChar w:fldCharType="begin"/>
    </w:r>
    <w:r>
      <w:rPr>
        <w:rStyle w:val="PageNumber"/>
      </w:rPr>
      <w:instrText xml:space="preserve"> PAGE </w:instrText>
    </w:r>
    <w:r>
      <w:fldChar w:fldCharType="separate"/>
    </w:r>
    <w:r w:rsidR="00912BF3">
      <w:rPr>
        <w:rStyle w:val="PageNumber"/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294F0" w14:textId="77777777" w:rsidR="00C02BE7" w:rsidRDefault="00C02BE7">
      <w:r>
        <w:separator/>
      </w:r>
    </w:p>
  </w:footnote>
  <w:footnote w:type="continuationSeparator" w:id="0">
    <w:p w14:paraId="18807594" w14:textId="77777777" w:rsidR="00C02BE7" w:rsidRDefault="00C02BE7">
      <w:r>
        <w:continuationSeparator/>
      </w:r>
    </w:p>
  </w:footnote>
  <w:footnote w:type="continuationNotice" w:id="1">
    <w:p w14:paraId="020B9A35" w14:textId="77777777" w:rsidR="00C02BE7" w:rsidRDefault="00C02BE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Gachdauhang"/>
      <w:lvlText w:val="-"/>
      <w:lvlJc w:val="left"/>
      <w:pPr>
        <w:tabs>
          <w:tab w:val="num" w:pos="1077"/>
        </w:tabs>
        <w:ind w:left="1077" w:hanging="397"/>
      </w:pPr>
      <w:rPr>
        <w:rFonts w:ascii="Arial" w:hAnsi="Arial" w:cs="Arial" w:hint="default"/>
      </w:rPr>
    </w:lvl>
  </w:abstractNum>
  <w:abstractNum w:abstractNumId="2" w15:restartNumberingAfterBreak="0">
    <w:nsid w:val="00000009"/>
    <w:multiLevelType w:val="singleLevel"/>
    <w:tmpl w:val="00000009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sz w:val="26"/>
        <w:szCs w:val="26"/>
      </w:rPr>
    </w:lvl>
  </w:abstractNum>
  <w:abstractNum w:abstractNumId="3" w15:restartNumberingAfterBreak="0">
    <w:nsid w:val="0000000A"/>
    <w:multiLevelType w:val="singleLevel"/>
    <w:tmpl w:val="0000000A"/>
    <w:lvl w:ilvl="0">
      <w:start w:val="2"/>
      <w:numFmt w:val="bullet"/>
      <w:lvlText w:val="-"/>
      <w:lvlJc w:val="left"/>
      <w:pPr>
        <w:tabs>
          <w:tab w:val="num" w:pos="720"/>
        </w:tabs>
        <w:ind w:left="1350" w:hanging="360"/>
      </w:pPr>
      <w:rPr>
        <w:rFonts w:ascii="Times New Roman" w:hAnsi="Times New Roman" w:cs="Times New Roman" w:hint="default"/>
        <w:sz w:val="26"/>
        <w:szCs w:val="26"/>
        <w:lang w:val="pt-BR"/>
      </w:rPr>
    </w:lvl>
  </w:abstractNum>
  <w:abstractNum w:abstractNumId="4" w15:restartNumberingAfterBreak="0">
    <w:nsid w:val="0000000F"/>
    <w:multiLevelType w:val="multilevel"/>
    <w:tmpl w:val="1A08FE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1">
      <w:start w:val="1"/>
      <w:numFmt w:val="decimal"/>
      <w:lvlText w:val="1.%2."/>
      <w:lvlJc w:val="left"/>
      <w:pPr>
        <w:tabs>
          <w:tab w:val="num" w:pos="1095"/>
        </w:tabs>
        <w:ind w:left="1095" w:hanging="375"/>
      </w:pPr>
      <w:rPr>
        <w:rFonts w:ascii="Times New Roman" w:hAnsi="Times New Roman" w:cs="Times New Roman" w:hint="default"/>
        <w:b/>
        <w:bCs/>
        <w:sz w:val="26"/>
        <w:szCs w:val="26"/>
        <w:lang w:val="it-IT" w:eastAsia="en-U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</w:abstractNum>
  <w:abstractNum w:abstractNumId="5" w15:restartNumberingAfterBreak="0">
    <w:nsid w:val="00000013"/>
    <w:multiLevelType w:val="multilevel"/>
    <w:tmpl w:val="00000013"/>
    <w:lvl w:ilvl="0">
      <w:start w:val="1"/>
      <w:numFmt w:val="decimal"/>
      <w:pStyle w:val="Dieu"/>
      <w:lvlText w:val="ĐIỀU %1: "/>
      <w:lvlJc w:val="left"/>
      <w:pPr>
        <w:tabs>
          <w:tab w:val="num" w:pos="907"/>
        </w:tabs>
        <w:ind w:left="907" w:hanging="907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lvlText w:val="2.%2"/>
      <w:lvlJc w:val="left"/>
      <w:pPr>
        <w:tabs>
          <w:tab w:val="num" w:pos="396"/>
        </w:tabs>
        <w:ind w:left="396" w:hanging="396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-55"/>
        </w:tabs>
        <w:ind w:left="55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-55"/>
        </w:tabs>
        <w:ind w:left="5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05"/>
        </w:tabs>
        <w:ind w:left="305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305"/>
        </w:tabs>
        <w:ind w:left="30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665"/>
        </w:tabs>
        <w:ind w:left="665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65"/>
        </w:tabs>
        <w:ind w:left="66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025"/>
        </w:tabs>
        <w:ind w:left="1025" w:hanging="1800"/>
      </w:pPr>
      <w:rPr>
        <w:rFonts w:hint="default"/>
        <w:b w:val="0"/>
      </w:rPr>
    </w:lvl>
  </w:abstractNum>
  <w:abstractNum w:abstractNumId="6" w15:restartNumberingAfterBreak="0">
    <w:nsid w:val="0000001B"/>
    <w:multiLevelType w:val="singleLevel"/>
    <w:tmpl w:val="5AB2BB76"/>
    <w:lvl w:ilvl="0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</w:abstractNum>
  <w:abstractNum w:abstractNumId="7" w15:restartNumberingAfterBreak="0">
    <w:nsid w:val="0000001C"/>
    <w:multiLevelType w:val="multilevel"/>
    <w:tmpl w:val="4BAEC5A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1">
      <w:start w:val="1"/>
      <w:numFmt w:val="decimal"/>
      <w:lvlText w:val="3.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/>
        <w:bCs/>
        <w:sz w:val="24"/>
        <w:szCs w:val="24"/>
        <w:lang w:val="en-US" w:eastAsia="en-U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</w:abstractNum>
  <w:abstractNum w:abstractNumId="8" w15:restartNumberingAfterBreak="0">
    <w:nsid w:val="001A0733"/>
    <w:multiLevelType w:val="hybridMultilevel"/>
    <w:tmpl w:val="33EEB7CC"/>
    <w:lvl w:ilvl="0" w:tplc="039255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4D63E8A"/>
    <w:multiLevelType w:val="hybridMultilevel"/>
    <w:tmpl w:val="FFB678C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07329"/>
    <w:multiLevelType w:val="multilevel"/>
    <w:tmpl w:val="79540800"/>
    <w:lvl w:ilvl="0">
      <w:start w:val="6"/>
      <w:numFmt w:val="decimal"/>
      <w:lvlText w:val="ĐIỀU %1."/>
      <w:lvlJc w:val="left"/>
      <w:pPr>
        <w:tabs>
          <w:tab w:val="num" w:pos="504"/>
        </w:tabs>
        <w:ind w:left="504" w:hanging="144"/>
      </w:pPr>
      <w:rPr>
        <w:rFonts w:ascii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2"/>
      </w:pPr>
      <w:rPr>
        <w:rFonts w:ascii="Times New Roman" w:eastAsia="Arial Unicode MS" w:hAnsi="Times New Roman" w:cs="Times New Roman" w:hint="default"/>
        <w:b/>
        <w:bCs/>
        <w:i w:val="0"/>
        <w:color w:val="auto"/>
        <w:sz w:val="24"/>
        <w:szCs w:val="24"/>
      </w:rPr>
    </w:lvl>
    <w:lvl w:ilvl="2">
      <w:start w:val="1"/>
      <w:numFmt w:val="bullet"/>
      <w:lvlText w:val="-"/>
      <w:lvlJc w:val="left"/>
      <w:pPr>
        <w:tabs>
          <w:tab w:val="num" w:pos="1260"/>
        </w:tabs>
        <w:ind w:left="1260" w:firstLine="0"/>
      </w:pPr>
      <w:rPr>
        <w:rFonts w:ascii="Times New Roman" w:eastAsia="Times New Roman" w:hAnsi="Times New Roman" w:cs="Times New Roman" w:hint="default"/>
        <w:b w:val="0"/>
        <w:bCs/>
      </w:rPr>
    </w:lvl>
    <w:lvl w:ilvl="3">
      <w:start w:val="1"/>
      <w:numFmt w:val="lowerLetter"/>
      <w:lvlText w:val="%4."/>
      <w:lvlJc w:val="left"/>
      <w:pPr>
        <w:tabs>
          <w:tab w:val="num" w:pos="8910"/>
        </w:tabs>
        <w:ind w:left="8910" w:hanging="360"/>
      </w:pPr>
      <w:rPr>
        <w:rFonts w:hint="default"/>
        <w:b/>
        <w:bCs/>
        <w:i w:val="0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1710"/>
        </w:tabs>
        <w:ind w:left="1710" w:hanging="360"/>
      </w:pPr>
      <w:rPr>
        <w:rFonts w:hint="default"/>
        <w:b/>
        <w:bCs/>
      </w:rPr>
    </w:lvl>
    <w:lvl w:ilvl="5">
      <w:start w:val="1"/>
      <w:numFmt w:val="decimal"/>
      <w:lvlText w:val="%6."/>
      <w:lvlJc w:val="right"/>
      <w:pPr>
        <w:tabs>
          <w:tab w:val="num" w:pos="2070"/>
        </w:tabs>
        <w:ind w:left="2070" w:hanging="360"/>
      </w:pPr>
      <w:rPr>
        <w:rFonts w:hint="default"/>
        <w:b w:val="0"/>
        <w:bCs/>
      </w:rPr>
    </w:lvl>
    <w:lvl w:ilvl="6">
      <w:start w:val="1"/>
      <w:numFmt w:val="decimal"/>
      <w:lvlText w:val="%7."/>
      <w:lvlJc w:val="left"/>
      <w:pPr>
        <w:tabs>
          <w:tab w:val="num" w:pos="2430"/>
        </w:tabs>
        <w:ind w:left="2430" w:hanging="360"/>
      </w:pPr>
      <w:rPr>
        <w:rFonts w:hint="default"/>
        <w:b/>
        <w:bCs/>
      </w:rPr>
    </w:lvl>
    <w:lvl w:ilvl="7">
      <w:start w:val="1"/>
      <w:numFmt w:val="decimal"/>
      <w:lvlText w:val="%8."/>
      <w:lvlJc w:val="left"/>
      <w:pPr>
        <w:tabs>
          <w:tab w:val="num" w:pos="2790"/>
        </w:tabs>
        <w:ind w:left="2790" w:hanging="360"/>
      </w:pPr>
      <w:rPr>
        <w:rFonts w:hint="default"/>
        <w:b/>
        <w:bCs/>
      </w:rPr>
    </w:lvl>
    <w:lvl w:ilvl="8">
      <w:start w:val="1"/>
      <w:numFmt w:val="decimal"/>
      <w:lvlText w:val="%9."/>
      <w:lvlJc w:val="left"/>
      <w:pPr>
        <w:tabs>
          <w:tab w:val="num" w:pos="3150"/>
        </w:tabs>
        <w:ind w:left="3150" w:hanging="360"/>
      </w:pPr>
      <w:rPr>
        <w:rFonts w:hint="default"/>
        <w:b/>
        <w:bCs/>
      </w:rPr>
    </w:lvl>
  </w:abstractNum>
  <w:abstractNum w:abstractNumId="11" w15:restartNumberingAfterBreak="0">
    <w:nsid w:val="12197DCD"/>
    <w:multiLevelType w:val="hybridMultilevel"/>
    <w:tmpl w:val="BAA8527C"/>
    <w:lvl w:ilvl="0" w:tplc="A53A29BE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color w:val="auto"/>
      </w:rPr>
    </w:lvl>
    <w:lvl w:ilvl="1" w:tplc="F0E074A0">
      <w:start w:val="1"/>
      <w:numFmt w:val="lowerLetter"/>
      <w:lvlText w:val="%2."/>
      <w:lvlJc w:val="left"/>
      <w:pPr>
        <w:ind w:left="1800" w:hanging="72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B4159"/>
    <w:multiLevelType w:val="hybridMultilevel"/>
    <w:tmpl w:val="67E2CC40"/>
    <w:lvl w:ilvl="0" w:tplc="589EFC1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4B92EA5"/>
    <w:multiLevelType w:val="multilevel"/>
    <w:tmpl w:val="E58E26A0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17D32D3C"/>
    <w:multiLevelType w:val="multilevel"/>
    <w:tmpl w:val="95EE4C32"/>
    <w:lvl w:ilvl="0">
      <w:start w:val="7"/>
      <w:numFmt w:val="decimal"/>
      <w:lvlText w:val="ĐIỀU %1."/>
      <w:lvlJc w:val="left"/>
      <w:pPr>
        <w:tabs>
          <w:tab w:val="num" w:pos="504"/>
        </w:tabs>
        <w:ind w:left="504" w:hanging="144"/>
      </w:pPr>
      <w:rPr>
        <w:rFonts w:ascii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2"/>
      </w:pPr>
      <w:rPr>
        <w:rFonts w:ascii="Times New Roman" w:eastAsia="Arial Unicode MS" w:hAnsi="Times New Roman" w:cs="Times New Roman" w:hint="default"/>
        <w:b/>
        <w:bCs/>
        <w:i w:val="0"/>
        <w:color w:val="auto"/>
        <w:sz w:val="24"/>
        <w:szCs w:val="24"/>
      </w:rPr>
    </w:lvl>
    <w:lvl w:ilvl="2">
      <w:start w:val="1"/>
      <w:numFmt w:val="bullet"/>
      <w:lvlText w:val="-"/>
      <w:lvlJc w:val="left"/>
      <w:pPr>
        <w:tabs>
          <w:tab w:val="num" w:pos="1260"/>
        </w:tabs>
        <w:ind w:left="1260" w:firstLine="0"/>
      </w:pPr>
      <w:rPr>
        <w:rFonts w:ascii="Times New Roman" w:eastAsia="Times New Roman" w:hAnsi="Times New Roman" w:cs="Times New Roman" w:hint="default"/>
        <w:b w:val="0"/>
        <w:bCs/>
      </w:rPr>
    </w:lvl>
    <w:lvl w:ilvl="3">
      <w:start w:val="1"/>
      <w:numFmt w:val="lowerLetter"/>
      <w:lvlText w:val="%4."/>
      <w:lvlJc w:val="left"/>
      <w:pPr>
        <w:tabs>
          <w:tab w:val="num" w:pos="8910"/>
        </w:tabs>
        <w:ind w:left="8910" w:hanging="360"/>
      </w:pPr>
      <w:rPr>
        <w:rFonts w:hint="default"/>
        <w:b/>
        <w:bCs/>
        <w:i w:val="0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1710"/>
        </w:tabs>
        <w:ind w:left="1710" w:hanging="360"/>
      </w:pPr>
      <w:rPr>
        <w:rFonts w:hint="default"/>
        <w:b w:val="0"/>
        <w:bCs w:val="0"/>
      </w:rPr>
    </w:lvl>
    <w:lvl w:ilvl="5">
      <w:start w:val="1"/>
      <w:numFmt w:val="decimal"/>
      <w:lvlText w:val="%6."/>
      <w:lvlJc w:val="right"/>
      <w:pPr>
        <w:tabs>
          <w:tab w:val="num" w:pos="2070"/>
        </w:tabs>
        <w:ind w:left="2070" w:hanging="360"/>
      </w:pPr>
      <w:rPr>
        <w:rFonts w:hint="default"/>
        <w:b w:val="0"/>
        <w:bCs/>
      </w:rPr>
    </w:lvl>
    <w:lvl w:ilvl="6">
      <w:start w:val="1"/>
      <w:numFmt w:val="decimal"/>
      <w:lvlText w:val="%7."/>
      <w:lvlJc w:val="left"/>
      <w:pPr>
        <w:tabs>
          <w:tab w:val="num" w:pos="2430"/>
        </w:tabs>
        <w:ind w:left="2430" w:hanging="360"/>
      </w:pPr>
      <w:rPr>
        <w:rFonts w:hint="default"/>
        <w:b/>
        <w:bCs/>
      </w:rPr>
    </w:lvl>
    <w:lvl w:ilvl="7">
      <w:start w:val="1"/>
      <w:numFmt w:val="decimal"/>
      <w:lvlText w:val="%8."/>
      <w:lvlJc w:val="left"/>
      <w:pPr>
        <w:tabs>
          <w:tab w:val="num" w:pos="2790"/>
        </w:tabs>
        <w:ind w:left="2790" w:hanging="360"/>
      </w:pPr>
      <w:rPr>
        <w:rFonts w:hint="default"/>
        <w:b/>
        <w:bCs/>
      </w:rPr>
    </w:lvl>
    <w:lvl w:ilvl="8">
      <w:start w:val="1"/>
      <w:numFmt w:val="decimal"/>
      <w:lvlText w:val="%9."/>
      <w:lvlJc w:val="left"/>
      <w:pPr>
        <w:tabs>
          <w:tab w:val="num" w:pos="3150"/>
        </w:tabs>
        <w:ind w:left="3150" w:hanging="360"/>
      </w:pPr>
      <w:rPr>
        <w:rFonts w:hint="default"/>
        <w:b/>
        <w:bCs/>
      </w:rPr>
    </w:lvl>
  </w:abstractNum>
  <w:abstractNum w:abstractNumId="15" w15:restartNumberingAfterBreak="0">
    <w:nsid w:val="1F0E1513"/>
    <w:multiLevelType w:val="multilevel"/>
    <w:tmpl w:val="3D4AA22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547522C"/>
    <w:multiLevelType w:val="hybridMultilevel"/>
    <w:tmpl w:val="75AA6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1E0FB1"/>
    <w:multiLevelType w:val="hybridMultilevel"/>
    <w:tmpl w:val="794E0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7086A"/>
    <w:multiLevelType w:val="multilevel"/>
    <w:tmpl w:val="DD3263EA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7E76ABB"/>
    <w:multiLevelType w:val="multilevel"/>
    <w:tmpl w:val="4D16B3C2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FC93404"/>
    <w:multiLevelType w:val="multilevel"/>
    <w:tmpl w:val="9782E610"/>
    <w:lvl w:ilvl="0">
      <w:start w:val="4"/>
      <w:numFmt w:val="decimal"/>
      <w:lvlText w:val="%1."/>
      <w:lvlJc w:val="left"/>
      <w:pPr>
        <w:ind w:left="360" w:hanging="360"/>
      </w:pPr>
      <w:rPr>
        <w:rFonts w:eastAsia="MS Mincho" w:hint="default"/>
      </w:rPr>
    </w:lvl>
    <w:lvl w:ilvl="1">
      <w:start w:val="1"/>
      <w:numFmt w:val="decimal"/>
      <w:lvlText w:val="%1.%2."/>
      <w:lvlJc w:val="left"/>
      <w:pPr>
        <w:ind w:left="1260" w:hanging="360"/>
      </w:pPr>
      <w:rPr>
        <w:rFonts w:eastAsia="MS Mincho" w:hint="default"/>
        <w:b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eastAsia="MS Mincho"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eastAsia="MS Mincho"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eastAsia="MS Mincho"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eastAsia="MS Mincho"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eastAsia="MS Mincho"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eastAsia="MS Mincho"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eastAsia="MS Mincho" w:hint="default"/>
      </w:rPr>
    </w:lvl>
  </w:abstractNum>
  <w:abstractNum w:abstractNumId="21" w15:restartNumberingAfterBreak="0">
    <w:nsid w:val="480C3A10"/>
    <w:multiLevelType w:val="multilevel"/>
    <w:tmpl w:val="ECAC3A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3830D96"/>
    <w:multiLevelType w:val="multilevel"/>
    <w:tmpl w:val="5D7E3F6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538718E5"/>
    <w:multiLevelType w:val="multilevel"/>
    <w:tmpl w:val="6A0CB636"/>
    <w:lvl w:ilvl="0">
      <w:start w:val="1"/>
      <w:numFmt w:val="bullet"/>
      <w:lvlText w:val="-"/>
      <w:lvlJc w:val="left"/>
      <w:pPr>
        <w:tabs>
          <w:tab w:val="num" w:pos="3479"/>
        </w:tabs>
        <w:ind w:left="347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44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24" w15:restartNumberingAfterBreak="0">
    <w:nsid w:val="56704362"/>
    <w:multiLevelType w:val="multilevel"/>
    <w:tmpl w:val="630E9C7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FD41D12"/>
    <w:multiLevelType w:val="hybridMultilevel"/>
    <w:tmpl w:val="3880E4D8"/>
    <w:lvl w:ilvl="0" w:tplc="D0EC99DC">
      <w:start w:val="1"/>
      <w:numFmt w:val="decimal"/>
      <w:lvlText w:val="ĐIỀ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7261EE"/>
    <w:multiLevelType w:val="multilevel"/>
    <w:tmpl w:val="452E729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C0248DC"/>
    <w:multiLevelType w:val="hybridMultilevel"/>
    <w:tmpl w:val="361054F6"/>
    <w:lvl w:ilvl="0" w:tplc="CDC47BD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BC2570"/>
    <w:multiLevelType w:val="multilevel"/>
    <w:tmpl w:val="F80C804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2C65AF1"/>
    <w:multiLevelType w:val="multilevel"/>
    <w:tmpl w:val="585AFF7C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2E91DA1"/>
    <w:multiLevelType w:val="hybridMultilevel"/>
    <w:tmpl w:val="27343C54"/>
    <w:lvl w:ilvl="0" w:tplc="CC289576">
      <w:start w:val="1"/>
      <w:numFmt w:val="lowerLetter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EFD15DE"/>
    <w:multiLevelType w:val="multilevel"/>
    <w:tmpl w:val="02EA1786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3"/>
  </w:num>
  <w:num w:numId="9">
    <w:abstractNumId w:val="15"/>
  </w:num>
  <w:num w:numId="10">
    <w:abstractNumId w:val="19"/>
  </w:num>
  <w:num w:numId="11">
    <w:abstractNumId w:val="18"/>
  </w:num>
  <w:num w:numId="1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</w:num>
  <w:num w:numId="14">
    <w:abstractNumId w:val="31"/>
  </w:num>
  <w:num w:numId="15">
    <w:abstractNumId w:val="13"/>
  </w:num>
  <w:num w:numId="16">
    <w:abstractNumId w:val="29"/>
  </w:num>
  <w:num w:numId="17">
    <w:abstractNumId w:val="10"/>
  </w:num>
  <w:num w:numId="18">
    <w:abstractNumId w:val="14"/>
  </w:num>
  <w:num w:numId="19">
    <w:abstractNumId w:val="12"/>
  </w:num>
  <w:num w:numId="20">
    <w:abstractNumId w:val="30"/>
  </w:num>
  <w:num w:numId="21">
    <w:abstractNumId w:val="11"/>
  </w:num>
  <w:num w:numId="22">
    <w:abstractNumId w:val="25"/>
  </w:num>
  <w:num w:numId="23">
    <w:abstractNumId w:val="16"/>
  </w:num>
  <w:num w:numId="24">
    <w:abstractNumId w:val="26"/>
  </w:num>
  <w:num w:numId="25">
    <w:abstractNumId w:val="27"/>
  </w:num>
  <w:num w:numId="26">
    <w:abstractNumId w:val="9"/>
  </w:num>
  <w:num w:numId="27">
    <w:abstractNumId w:val="17"/>
  </w:num>
  <w:num w:numId="28">
    <w:abstractNumId w:val="8"/>
  </w:num>
  <w:num w:numId="29">
    <w:abstractNumId w:val="22"/>
  </w:num>
  <w:num w:numId="30">
    <w:abstractNumId w:val="21"/>
  </w:num>
  <w:num w:numId="31">
    <w:abstractNumId w:val="24"/>
  </w:num>
  <w:num w:numId="32">
    <w:abstractNumId w:val="2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4E4"/>
    <w:rsid w:val="00000A5C"/>
    <w:rsid w:val="00000BD1"/>
    <w:rsid w:val="000016A5"/>
    <w:rsid w:val="00004B9C"/>
    <w:rsid w:val="00004F2D"/>
    <w:rsid w:val="000051E0"/>
    <w:rsid w:val="00005E28"/>
    <w:rsid w:val="00011C0E"/>
    <w:rsid w:val="000120A6"/>
    <w:rsid w:val="00013E50"/>
    <w:rsid w:val="00014BE0"/>
    <w:rsid w:val="000167F5"/>
    <w:rsid w:val="00017201"/>
    <w:rsid w:val="00017F7E"/>
    <w:rsid w:val="000219A3"/>
    <w:rsid w:val="00024837"/>
    <w:rsid w:val="00024ED1"/>
    <w:rsid w:val="00025B52"/>
    <w:rsid w:val="00032A5E"/>
    <w:rsid w:val="00035FCD"/>
    <w:rsid w:val="00036E71"/>
    <w:rsid w:val="00040B97"/>
    <w:rsid w:val="00040F60"/>
    <w:rsid w:val="000440EE"/>
    <w:rsid w:val="0004478C"/>
    <w:rsid w:val="000447F8"/>
    <w:rsid w:val="0004599D"/>
    <w:rsid w:val="00046592"/>
    <w:rsid w:val="0005026A"/>
    <w:rsid w:val="0005030B"/>
    <w:rsid w:val="00051B8E"/>
    <w:rsid w:val="00051D1D"/>
    <w:rsid w:val="00051F36"/>
    <w:rsid w:val="00053352"/>
    <w:rsid w:val="00054C23"/>
    <w:rsid w:val="00055797"/>
    <w:rsid w:val="000575B4"/>
    <w:rsid w:val="0005784D"/>
    <w:rsid w:val="0007101D"/>
    <w:rsid w:val="0007434D"/>
    <w:rsid w:val="00076852"/>
    <w:rsid w:val="00085FDA"/>
    <w:rsid w:val="00091A36"/>
    <w:rsid w:val="0009534D"/>
    <w:rsid w:val="000962BD"/>
    <w:rsid w:val="000A3837"/>
    <w:rsid w:val="000A4341"/>
    <w:rsid w:val="000A6B02"/>
    <w:rsid w:val="000A7AF5"/>
    <w:rsid w:val="000B27B2"/>
    <w:rsid w:val="000B4A80"/>
    <w:rsid w:val="000B7F14"/>
    <w:rsid w:val="000C1211"/>
    <w:rsid w:val="000C53E3"/>
    <w:rsid w:val="000C6CEB"/>
    <w:rsid w:val="000D3808"/>
    <w:rsid w:val="000D48E2"/>
    <w:rsid w:val="000D79AC"/>
    <w:rsid w:val="000E3F3D"/>
    <w:rsid w:val="000E49D6"/>
    <w:rsid w:val="000F2429"/>
    <w:rsid w:val="000F3A32"/>
    <w:rsid w:val="000F557B"/>
    <w:rsid w:val="000F7771"/>
    <w:rsid w:val="001026CC"/>
    <w:rsid w:val="00107036"/>
    <w:rsid w:val="00111212"/>
    <w:rsid w:val="00111713"/>
    <w:rsid w:val="0011325C"/>
    <w:rsid w:val="00113F4C"/>
    <w:rsid w:val="0011415A"/>
    <w:rsid w:val="00116E63"/>
    <w:rsid w:val="001174F0"/>
    <w:rsid w:val="0013233F"/>
    <w:rsid w:val="001374EB"/>
    <w:rsid w:val="00137C84"/>
    <w:rsid w:val="00140B7E"/>
    <w:rsid w:val="00140F4F"/>
    <w:rsid w:val="001410F0"/>
    <w:rsid w:val="00145774"/>
    <w:rsid w:val="0014665A"/>
    <w:rsid w:val="00150FE0"/>
    <w:rsid w:val="001531AB"/>
    <w:rsid w:val="00153242"/>
    <w:rsid w:val="00163A9B"/>
    <w:rsid w:val="00163F9D"/>
    <w:rsid w:val="001660CA"/>
    <w:rsid w:val="001662FE"/>
    <w:rsid w:val="00172DF3"/>
    <w:rsid w:val="00173800"/>
    <w:rsid w:val="0019289C"/>
    <w:rsid w:val="00193B44"/>
    <w:rsid w:val="00194FED"/>
    <w:rsid w:val="001A001E"/>
    <w:rsid w:val="001A065E"/>
    <w:rsid w:val="001A5016"/>
    <w:rsid w:val="001B0518"/>
    <w:rsid w:val="001B2256"/>
    <w:rsid w:val="001B6E81"/>
    <w:rsid w:val="001B7D3C"/>
    <w:rsid w:val="001C118B"/>
    <w:rsid w:val="001C7E09"/>
    <w:rsid w:val="001D0B45"/>
    <w:rsid w:val="001D3A99"/>
    <w:rsid w:val="001D62DA"/>
    <w:rsid w:val="001E15F9"/>
    <w:rsid w:val="001E6F8C"/>
    <w:rsid w:val="001F4674"/>
    <w:rsid w:val="001F7D4A"/>
    <w:rsid w:val="00200716"/>
    <w:rsid w:val="00201E02"/>
    <w:rsid w:val="002028F9"/>
    <w:rsid w:val="002035BF"/>
    <w:rsid w:val="00205F4B"/>
    <w:rsid w:val="002062B3"/>
    <w:rsid w:val="00213A30"/>
    <w:rsid w:val="0021716B"/>
    <w:rsid w:val="002177DD"/>
    <w:rsid w:val="00220050"/>
    <w:rsid w:val="00222303"/>
    <w:rsid w:val="002254B6"/>
    <w:rsid w:val="00226C13"/>
    <w:rsid w:val="002277B4"/>
    <w:rsid w:val="002327C1"/>
    <w:rsid w:val="00234C92"/>
    <w:rsid w:val="00235200"/>
    <w:rsid w:val="0023670A"/>
    <w:rsid w:val="00237276"/>
    <w:rsid w:val="00237E5D"/>
    <w:rsid w:val="002410C9"/>
    <w:rsid w:val="002417FB"/>
    <w:rsid w:val="00246F39"/>
    <w:rsid w:val="00251A63"/>
    <w:rsid w:val="00251EEF"/>
    <w:rsid w:val="002576E6"/>
    <w:rsid w:val="00263F1B"/>
    <w:rsid w:val="00270484"/>
    <w:rsid w:val="00271C3F"/>
    <w:rsid w:val="00276256"/>
    <w:rsid w:val="002812BE"/>
    <w:rsid w:val="00281428"/>
    <w:rsid w:val="00282B7D"/>
    <w:rsid w:val="002830E2"/>
    <w:rsid w:val="002831A2"/>
    <w:rsid w:val="002839E8"/>
    <w:rsid w:val="00284B68"/>
    <w:rsid w:val="00284F0F"/>
    <w:rsid w:val="00285A6E"/>
    <w:rsid w:val="00287974"/>
    <w:rsid w:val="002906F0"/>
    <w:rsid w:val="00290CCC"/>
    <w:rsid w:val="00291548"/>
    <w:rsid w:val="0029406B"/>
    <w:rsid w:val="00297957"/>
    <w:rsid w:val="002A1EF2"/>
    <w:rsid w:val="002A327B"/>
    <w:rsid w:val="002A57CC"/>
    <w:rsid w:val="002A5BD0"/>
    <w:rsid w:val="002B197B"/>
    <w:rsid w:val="002B2832"/>
    <w:rsid w:val="002B4396"/>
    <w:rsid w:val="002B5C23"/>
    <w:rsid w:val="002B7CE6"/>
    <w:rsid w:val="002C3E77"/>
    <w:rsid w:val="002C4AD9"/>
    <w:rsid w:val="002C64C0"/>
    <w:rsid w:val="002C7310"/>
    <w:rsid w:val="002D5F41"/>
    <w:rsid w:val="002D7482"/>
    <w:rsid w:val="002D794A"/>
    <w:rsid w:val="002E2B9B"/>
    <w:rsid w:val="002E33D6"/>
    <w:rsid w:val="002E6520"/>
    <w:rsid w:val="002E7F57"/>
    <w:rsid w:val="002F23D9"/>
    <w:rsid w:val="002F24F9"/>
    <w:rsid w:val="002F2B10"/>
    <w:rsid w:val="002F39F2"/>
    <w:rsid w:val="002F7202"/>
    <w:rsid w:val="00302991"/>
    <w:rsid w:val="003032C1"/>
    <w:rsid w:val="00305DE1"/>
    <w:rsid w:val="00310259"/>
    <w:rsid w:val="00313EEF"/>
    <w:rsid w:val="0031658F"/>
    <w:rsid w:val="00320C3D"/>
    <w:rsid w:val="00330B7E"/>
    <w:rsid w:val="00331F8F"/>
    <w:rsid w:val="003344DF"/>
    <w:rsid w:val="0033606F"/>
    <w:rsid w:val="00336787"/>
    <w:rsid w:val="00340031"/>
    <w:rsid w:val="00340608"/>
    <w:rsid w:val="00344B84"/>
    <w:rsid w:val="00345E02"/>
    <w:rsid w:val="00351B4C"/>
    <w:rsid w:val="003539E7"/>
    <w:rsid w:val="00353DAD"/>
    <w:rsid w:val="00353EAA"/>
    <w:rsid w:val="00361123"/>
    <w:rsid w:val="00363300"/>
    <w:rsid w:val="003831E1"/>
    <w:rsid w:val="00386AC9"/>
    <w:rsid w:val="00391C8F"/>
    <w:rsid w:val="00392C6C"/>
    <w:rsid w:val="0039485E"/>
    <w:rsid w:val="00396571"/>
    <w:rsid w:val="00397B58"/>
    <w:rsid w:val="003A0894"/>
    <w:rsid w:val="003A4750"/>
    <w:rsid w:val="003A5A27"/>
    <w:rsid w:val="003A61D7"/>
    <w:rsid w:val="003A6D3B"/>
    <w:rsid w:val="003B249F"/>
    <w:rsid w:val="003B4869"/>
    <w:rsid w:val="003B55EB"/>
    <w:rsid w:val="003C0D46"/>
    <w:rsid w:val="003C0EC5"/>
    <w:rsid w:val="003C184C"/>
    <w:rsid w:val="003C29A9"/>
    <w:rsid w:val="003C33FC"/>
    <w:rsid w:val="003C3473"/>
    <w:rsid w:val="003C6263"/>
    <w:rsid w:val="003C64E4"/>
    <w:rsid w:val="003D3917"/>
    <w:rsid w:val="003D57FE"/>
    <w:rsid w:val="003D65C5"/>
    <w:rsid w:val="003D73DD"/>
    <w:rsid w:val="003D7733"/>
    <w:rsid w:val="003E0770"/>
    <w:rsid w:val="003E146E"/>
    <w:rsid w:val="003E72C3"/>
    <w:rsid w:val="003E7331"/>
    <w:rsid w:val="003E796A"/>
    <w:rsid w:val="003F007D"/>
    <w:rsid w:val="003F36C5"/>
    <w:rsid w:val="003F4F05"/>
    <w:rsid w:val="003F6EC7"/>
    <w:rsid w:val="003F7379"/>
    <w:rsid w:val="00402C7F"/>
    <w:rsid w:val="00404AD5"/>
    <w:rsid w:val="004124A2"/>
    <w:rsid w:val="004279B7"/>
    <w:rsid w:val="00427E04"/>
    <w:rsid w:val="00432041"/>
    <w:rsid w:val="004367E4"/>
    <w:rsid w:val="00440557"/>
    <w:rsid w:val="004458DA"/>
    <w:rsid w:val="0045214A"/>
    <w:rsid w:val="00456D62"/>
    <w:rsid w:val="004634B7"/>
    <w:rsid w:val="00464320"/>
    <w:rsid w:val="00464468"/>
    <w:rsid w:val="00467F91"/>
    <w:rsid w:val="00473703"/>
    <w:rsid w:val="00475B4A"/>
    <w:rsid w:val="00475C93"/>
    <w:rsid w:val="00476F4B"/>
    <w:rsid w:val="00480189"/>
    <w:rsid w:val="00480270"/>
    <w:rsid w:val="0048046B"/>
    <w:rsid w:val="00481F16"/>
    <w:rsid w:val="00482F24"/>
    <w:rsid w:val="0049597D"/>
    <w:rsid w:val="00497837"/>
    <w:rsid w:val="004A038F"/>
    <w:rsid w:val="004A4FC4"/>
    <w:rsid w:val="004B1066"/>
    <w:rsid w:val="004C0F6A"/>
    <w:rsid w:val="004C236B"/>
    <w:rsid w:val="004C25B4"/>
    <w:rsid w:val="004D4125"/>
    <w:rsid w:val="004D4172"/>
    <w:rsid w:val="004D6DEB"/>
    <w:rsid w:val="004D7F06"/>
    <w:rsid w:val="004E1E34"/>
    <w:rsid w:val="004E1E77"/>
    <w:rsid w:val="004E513B"/>
    <w:rsid w:val="004E7015"/>
    <w:rsid w:val="004F4C20"/>
    <w:rsid w:val="00500EA3"/>
    <w:rsid w:val="0050457C"/>
    <w:rsid w:val="005070E5"/>
    <w:rsid w:val="00513392"/>
    <w:rsid w:val="00513A25"/>
    <w:rsid w:val="00516FD6"/>
    <w:rsid w:val="00517BB4"/>
    <w:rsid w:val="00521632"/>
    <w:rsid w:val="0052629C"/>
    <w:rsid w:val="005358D5"/>
    <w:rsid w:val="00535D7E"/>
    <w:rsid w:val="0053677D"/>
    <w:rsid w:val="00536E55"/>
    <w:rsid w:val="00541CCC"/>
    <w:rsid w:val="00542E15"/>
    <w:rsid w:val="005449D5"/>
    <w:rsid w:val="005463E8"/>
    <w:rsid w:val="00547C1D"/>
    <w:rsid w:val="00560449"/>
    <w:rsid w:val="00563FFD"/>
    <w:rsid w:val="005667EE"/>
    <w:rsid w:val="0057042C"/>
    <w:rsid w:val="0057691D"/>
    <w:rsid w:val="00580EA8"/>
    <w:rsid w:val="00582A65"/>
    <w:rsid w:val="005861CF"/>
    <w:rsid w:val="005864CE"/>
    <w:rsid w:val="00596517"/>
    <w:rsid w:val="00597FFB"/>
    <w:rsid w:val="005A2350"/>
    <w:rsid w:val="005A3FFC"/>
    <w:rsid w:val="005A62A4"/>
    <w:rsid w:val="005B10FE"/>
    <w:rsid w:val="005B3618"/>
    <w:rsid w:val="005B4873"/>
    <w:rsid w:val="005B6F6E"/>
    <w:rsid w:val="005B707E"/>
    <w:rsid w:val="005C105B"/>
    <w:rsid w:val="005C4BBF"/>
    <w:rsid w:val="005D13BD"/>
    <w:rsid w:val="005D252A"/>
    <w:rsid w:val="005D72DF"/>
    <w:rsid w:val="005E642E"/>
    <w:rsid w:val="005F1697"/>
    <w:rsid w:val="005F7E60"/>
    <w:rsid w:val="00604A9B"/>
    <w:rsid w:val="006051DA"/>
    <w:rsid w:val="00605829"/>
    <w:rsid w:val="00624CBA"/>
    <w:rsid w:val="00627B49"/>
    <w:rsid w:val="00640B6B"/>
    <w:rsid w:val="00644D7D"/>
    <w:rsid w:val="006470E0"/>
    <w:rsid w:val="0064724B"/>
    <w:rsid w:val="0064747D"/>
    <w:rsid w:val="00650BFF"/>
    <w:rsid w:val="006514F4"/>
    <w:rsid w:val="0065281E"/>
    <w:rsid w:val="00655423"/>
    <w:rsid w:val="00656ACA"/>
    <w:rsid w:val="006653DA"/>
    <w:rsid w:val="00670649"/>
    <w:rsid w:val="006765EB"/>
    <w:rsid w:val="00685F5C"/>
    <w:rsid w:val="0068615B"/>
    <w:rsid w:val="0068680F"/>
    <w:rsid w:val="00686E15"/>
    <w:rsid w:val="00691624"/>
    <w:rsid w:val="006954CF"/>
    <w:rsid w:val="006A00EA"/>
    <w:rsid w:val="006A1DC7"/>
    <w:rsid w:val="006A6C01"/>
    <w:rsid w:val="006A6D85"/>
    <w:rsid w:val="006B050C"/>
    <w:rsid w:val="006B55CC"/>
    <w:rsid w:val="006B73CB"/>
    <w:rsid w:val="006B7D2F"/>
    <w:rsid w:val="006C4CF0"/>
    <w:rsid w:val="006C4E31"/>
    <w:rsid w:val="006C6EF7"/>
    <w:rsid w:val="006D752E"/>
    <w:rsid w:val="006D7BCA"/>
    <w:rsid w:val="006E2EC0"/>
    <w:rsid w:val="006E5253"/>
    <w:rsid w:val="00703C8A"/>
    <w:rsid w:val="00704B61"/>
    <w:rsid w:val="00705DEE"/>
    <w:rsid w:val="00707DA8"/>
    <w:rsid w:val="00710123"/>
    <w:rsid w:val="00712D58"/>
    <w:rsid w:val="007133E6"/>
    <w:rsid w:val="0071570B"/>
    <w:rsid w:val="0072209F"/>
    <w:rsid w:val="00722797"/>
    <w:rsid w:val="00732714"/>
    <w:rsid w:val="00732D46"/>
    <w:rsid w:val="007338F7"/>
    <w:rsid w:val="0073494D"/>
    <w:rsid w:val="00741E91"/>
    <w:rsid w:val="007428FD"/>
    <w:rsid w:val="00743492"/>
    <w:rsid w:val="00745DBC"/>
    <w:rsid w:val="00756387"/>
    <w:rsid w:val="007614ED"/>
    <w:rsid w:val="00763CA8"/>
    <w:rsid w:val="00765B7A"/>
    <w:rsid w:val="00765CEF"/>
    <w:rsid w:val="00766262"/>
    <w:rsid w:val="0077742D"/>
    <w:rsid w:val="00781009"/>
    <w:rsid w:val="00782CCB"/>
    <w:rsid w:val="0079033E"/>
    <w:rsid w:val="00791294"/>
    <w:rsid w:val="00793189"/>
    <w:rsid w:val="00794155"/>
    <w:rsid w:val="007A1C21"/>
    <w:rsid w:val="007A22DD"/>
    <w:rsid w:val="007A30AD"/>
    <w:rsid w:val="007A5A74"/>
    <w:rsid w:val="007B03FE"/>
    <w:rsid w:val="007B2A48"/>
    <w:rsid w:val="007B4A75"/>
    <w:rsid w:val="007B5B39"/>
    <w:rsid w:val="007B6D36"/>
    <w:rsid w:val="007C1553"/>
    <w:rsid w:val="007C3210"/>
    <w:rsid w:val="007C3DF0"/>
    <w:rsid w:val="007C4C25"/>
    <w:rsid w:val="007C684F"/>
    <w:rsid w:val="007D5BE0"/>
    <w:rsid w:val="007D67AC"/>
    <w:rsid w:val="007D6A4E"/>
    <w:rsid w:val="007E0F91"/>
    <w:rsid w:val="007E5E38"/>
    <w:rsid w:val="007F0C2A"/>
    <w:rsid w:val="007F12FF"/>
    <w:rsid w:val="007F1D0C"/>
    <w:rsid w:val="007F236C"/>
    <w:rsid w:val="007F3FE6"/>
    <w:rsid w:val="007F74F6"/>
    <w:rsid w:val="00802FB3"/>
    <w:rsid w:val="0082759B"/>
    <w:rsid w:val="00835879"/>
    <w:rsid w:val="00837A1A"/>
    <w:rsid w:val="0084729E"/>
    <w:rsid w:val="00852F8F"/>
    <w:rsid w:val="0085619C"/>
    <w:rsid w:val="00856813"/>
    <w:rsid w:val="00861EF4"/>
    <w:rsid w:val="00870DA8"/>
    <w:rsid w:val="0087533E"/>
    <w:rsid w:val="0089167E"/>
    <w:rsid w:val="00894313"/>
    <w:rsid w:val="008B05E4"/>
    <w:rsid w:val="008B34C2"/>
    <w:rsid w:val="008B3E47"/>
    <w:rsid w:val="008B423A"/>
    <w:rsid w:val="008B5EF3"/>
    <w:rsid w:val="008C086C"/>
    <w:rsid w:val="008C2F69"/>
    <w:rsid w:val="008C344B"/>
    <w:rsid w:val="008C39A7"/>
    <w:rsid w:val="008C3F62"/>
    <w:rsid w:val="008C6E98"/>
    <w:rsid w:val="008C79A2"/>
    <w:rsid w:val="008D3D7A"/>
    <w:rsid w:val="008D682C"/>
    <w:rsid w:val="008D6870"/>
    <w:rsid w:val="008F203B"/>
    <w:rsid w:val="008F20F2"/>
    <w:rsid w:val="008F2718"/>
    <w:rsid w:val="008F373D"/>
    <w:rsid w:val="009004DE"/>
    <w:rsid w:val="009009D8"/>
    <w:rsid w:val="00900B75"/>
    <w:rsid w:val="00907190"/>
    <w:rsid w:val="00910A39"/>
    <w:rsid w:val="00910DC3"/>
    <w:rsid w:val="00911266"/>
    <w:rsid w:val="00912B4C"/>
    <w:rsid w:val="00912BF3"/>
    <w:rsid w:val="00913FAB"/>
    <w:rsid w:val="0091407F"/>
    <w:rsid w:val="009142CC"/>
    <w:rsid w:val="00915FFB"/>
    <w:rsid w:val="00920648"/>
    <w:rsid w:val="0092068D"/>
    <w:rsid w:val="00922BCA"/>
    <w:rsid w:val="00935653"/>
    <w:rsid w:val="00935B39"/>
    <w:rsid w:val="00937C8B"/>
    <w:rsid w:val="00947813"/>
    <w:rsid w:val="00947BEC"/>
    <w:rsid w:val="009564C8"/>
    <w:rsid w:val="009567E7"/>
    <w:rsid w:val="0095766C"/>
    <w:rsid w:val="00965141"/>
    <w:rsid w:val="00971CC3"/>
    <w:rsid w:val="009764B8"/>
    <w:rsid w:val="0098399E"/>
    <w:rsid w:val="009839AA"/>
    <w:rsid w:val="00990C6E"/>
    <w:rsid w:val="00991C33"/>
    <w:rsid w:val="009968CC"/>
    <w:rsid w:val="0099691C"/>
    <w:rsid w:val="009A0597"/>
    <w:rsid w:val="009A26AF"/>
    <w:rsid w:val="009A4354"/>
    <w:rsid w:val="009B0CF2"/>
    <w:rsid w:val="009B105E"/>
    <w:rsid w:val="009C5435"/>
    <w:rsid w:val="009C7370"/>
    <w:rsid w:val="009D0918"/>
    <w:rsid w:val="009D2942"/>
    <w:rsid w:val="009D41D2"/>
    <w:rsid w:val="009D50E7"/>
    <w:rsid w:val="009E0509"/>
    <w:rsid w:val="009E47FA"/>
    <w:rsid w:val="00A03BD6"/>
    <w:rsid w:val="00A0485F"/>
    <w:rsid w:val="00A056CB"/>
    <w:rsid w:val="00A07041"/>
    <w:rsid w:val="00A12CFE"/>
    <w:rsid w:val="00A13332"/>
    <w:rsid w:val="00A13A32"/>
    <w:rsid w:val="00A13AEE"/>
    <w:rsid w:val="00A1729C"/>
    <w:rsid w:val="00A203F6"/>
    <w:rsid w:val="00A24372"/>
    <w:rsid w:val="00A2468B"/>
    <w:rsid w:val="00A25C3C"/>
    <w:rsid w:val="00A3218A"/>
    <w:rsid w:val="00A342D1"/>
    <w:rsid w:val="00A34607"/>
    <w:rsid w:val="00A34F35"/>
    <w:rsid w:val="00A37ADC"/>
    <w:rsid w:val="00A40BE9"/>
    <w:rsid w:val="00A44583"/>
    <w:rsid w:val="00A46324"/>
    <w:rsid w:val="00A519CF"/>
    <w:rsid w:val="00A67CA2"/>
    <w:rsid w:val="00A70AED"/>
    <w:rsid w:val="00A71599"/>
    <w:rsid w:val="00A72570"/>
    <w:rsid w:val="00A728B5"/>
    <w:rsid w:val="00A728DC"/>
    <w:rsid w:val="00A7474E"/>
    <w:rsid w:val="00A92289"/>
    <w:rsid w:val="00A93473"/>
    <w:rsid w:val="00A9468A"/>
    <w:rsid w:val="00A947A1"/>
    <w:rsid w:val="00A9571D"/>
    <w:rsid w:val="00A9684B"/>
    <w:rsid w:val="00A96928"/>
    <w:rsid w:val="00A96B7F"/>
    <w:rsid w:val="00A97E80"/>
    <w:rsid w:val="00A97F8C"/>
    <w:rsid w:val="00AA079F"/>
    <w:rsid w:val="00AA1605"/>
    <w:rsid w:val="00AA3288"/>
    <w:rsid w:val="00AA37DE"/>
    <w:rsid w:val="00AA5ACD"/>
    <w:rsid w:val="00AB217A"/>
    <w:rsid w:val="00AB5D4B"/>
    <w:rsid w:val="00AB7C54"/>
    <w:rsid w:val="00AC0A4F"/>
    <w:rsid w:val="00AC5815"/>
    <w:rsid w:val="00AC651E"/>
    <w:rsid w:val="00AD0607"/>
    <w:rsid w:val="00AD0EF3"/>
    <w:rsid w:val="00AD1345"/>
    <w:rsid w:val="00AD4D62"/>
    <w:rsid w:val="00AD7C97"/>
    <w:rsid w:val="00AE4050"/>
    <w:rsid w:val="00AE5733"/>
    <w:rsid w:val="00AE794D"/>
    <w:rsid w:val="00AF0CBA"/>
    <w:rsid w:val="00AF4A22"/>
    <w:rsid w:val="00AF68CA"/>
    <w:rsid w:val="00B03536"/>
    <w:rsid w:val="00B04ABB"/>
    <w:rsid w:val="00B04B6C"/>
    <w:rsid w:val="00B06722"/>
    <w:rsid w:val="00B07841"/>
    <w:rsid w:val="00B1150E"/>
    <w:rsid w:val="00B25243"/>
    <w:rsid w:val="00B315D4"/>
    <w:rsid w:val="00B328D8"/>
    <w:rsid w:val="00B32A35"/>
    <w:rsid w:val="00B375D0"/>
    <w:rsid w:val="00B40132"/>
    <w:rsid w:val="00B436DF"/>
    <w:rsid w:val="00B44000"/>
    <w:rsid w:val="00B463B3"/>
    <w:rsid w:val="00B513FC"/>
    <w:rsid w:val="00B53254"/>
    <w:rsid w:val="00B5394D"/>
    <w:rsid w:val="00B54E62"/>
    <w:rsid w:val="00B570D6"/>
    <w:rsid w:val="00B65DE7"/>
    <w:rsid w:val="00B72F00"/>
    <w:rsid w:val="00B73975"/>
    <w:rsid w:val="00B857A6"/>
    <w:rsid w:val="00B904DE"/>
    <w:rsid w:val="00B90AB7"/>
    <w:rsid w:val="00B912E8"/>
    <w:rsid w:val="00B91E46"/>
    <w:rsid w:val="00B92777"/>
    <w:rsid w:val="00B93B97"/>
    <w:rsid w:val="00B964D7"/>
    <w:rsid w:val="00B97B60"/>
    <w:rsid w:val="00BA0A24"/>
    <w:rsid w:val="00BA13DB"/>
    <w:rsid w:val="00BA47C9"/>
    <w:rsid w:val="00BA4B61"/>
    <w:rsid w:val="00BA5733"/>
    <w:rsid w:val="00BA76CB"/>
    <w:rsid w:val="00BB2308"/>
    <w:rsid w:val="00BB2490"/>
    <w:rsid w:val="00BB47EC"/>
    <w:rsid w:val="00BB4DE0"/>
    <w:rsid w:val="00BB6F46"/>
    <w:rsid w:val="00BB7B71"/>
    <w:rsid w:val="00BC2ED4"/>
    <w:rsid w:val="00BC7EF6"/>
    <w:rsid w:val="00BD17EA"/>
    <w:rsid w:val="00BD67D5"/>
    <w:rsid w:val="00BE1534"/>
    <w:rsid w:val="00BE4206"/>
    <w:rsid w:val="00BE53AE"/>
    <w:rsid w:val="00BE58F0"/>
    <w:rsid w:val="00BE6291"/>
    <w:rsid w:val="00BE73D3"/>
    <w:rsid w:val="00BF0A25"/>
    <w:rsid w:val="00BF2732"/>
    <w:rsid w:val="00BF3B60"/>
    <w:rsid w:val="00BF54D3"/>
    <w:rsid w:val="00C00CEF"/>
    <w:rsid w:val="00C01E20"/>
    <w:rsid w:val="00C024FE"/>
    <w:rsid w:val="00C026A8"/>
    <w:rsid w:val="00C02BE7"/>
    <w:rsid w:val="00C04841"/>
    <w:rsid w:val="00C0617C"/>
    <w:rsid w:val="00C07360"/>
    <w:rsid w:val="00C07464"/>
    <w:rsid w:val="00C12C42"/>
    <w:rsid w:val="00C324F5"/>
    <w:rsid w:val="00C33C52"/>
    <w:rsid w:val="00C34C55"/>
    <w:rsid w:val="00C36F3C"/>
    <w:rsid w:val="00C403FA"/>
    <w:rsid w:val="00C4106A"/>
    <w:rsid w:val="00C447AE"/>
    <w:rsid w:val="00C5364C"/>
    <w:rsid w:val="00C54EFD"/>
    <w:rsid w:val="00C6245F"/>
    <w:rsid w:val="00C63DEF"/>
    <w:rsid w:val="00C72E26"/>
    <w:rsid w:val="00C7448D"/>
    <w:rsid w:val="00C746E9"/>
    <w:rsid w:val="00C81020"/>
    <w:rsid w:val="00C81081"/>
    <w:rsid w:val="00C8158A"/>
    <w:rsid w:val="00C820F8"/>
    <w:rsid w:val="00C86A9A"/>
    <w:rsid w:val="00C90EBE"/>
    <w:rsid w:val="00C93CC4"/>
    <w:rsid w:val="00C95A5A"/>
    <w:rsid w:val="00C96595"/>
    <w:rsid w:val="00C977F6"/>
    <w:rsid w:val="00CA32CD"/>
    <w:rsid w:val="00CA4BAE"/>
    <w:rsid w:val="00CB07B7"/>
    <w:rsid w:val="00CB10DC"/>
    <w:rsid w:val="00CB18B3"/>
    <w:rsid w:val="00CB410A"/>
    <w:rsid w:val="00CB453C"/>
    <w:rsid w:val="00CC25B7"/>
    <w:rsid w:val="00CC4FF5"/>
    <w:rsid w:val="00CD0FA9"/>
    <w:rsid w:val="00CD28AD"/>
    <w:rsid w:val="00CE06A3"/>
    <w:rsid w:val="00CE2092"/>
    <w:rsid w:val="00CE7E3F"/>
    <w:rsid w:val="00CF070C"/>
    <w:rsid w:val="00CF0721"/>
    <w:rsid w:val="00CF0F00"/>
    <w:rsid w:val="00CF1442"/>
    <w:rsid w:val="00CF29D0"/>
    <w:rsid w:val="00CF3DF0"/>
    <w:rsid w:val="00D07C0F"/>
    <w:rsid w:val="00D12D2B"/>
    <w:rsid w:val="00D167B9"/>
    <w:rsid w:val="00D21D3A"/>
    <w:rsid w:val="00D23167"/>
    <w:rsid w:val="00D35A1E"/>
    <w:rsid w:val="00D36362"/>
    <w:rsid w:val="00D400EA"/>
    <w:rsid w:val="00D46DCB"/>
    <w:rsid w:val="00D5743B"/>
    <w:rsid w:val="00D604CB"/>
    <w:rsid w:val="00D62DC6"/>
    <w:rsid w:val="00D65B27"/>
    <w:rsid w:val="00D65FAA"/>
    <w:rsid w:val="00D707AD"/>
    <w:rsid w:val="00D70AC4"/>
    <w:rsid w:val="00D8057E"/>
    <w:rsid w:val="00D8258B"/>
    <w:rsid w:val="00D841DE"/>
    <w:rsid w:val="00D857C4"/>
    <w:rsid w:val="00D86683"/>
    <w:rsid w:val="00D86F17"/>
    <w:rsid w:val="00D87850"/>
    <w:rsid w:val="00D87E45"/>
    <w:rsid w:val="00D932C2"/>
    <w:rsid w:val="00D95233"/>
    <w:rsid w:val="00D9605E"/>
    <w:rsid w:val="00DA04C0"/>
    <w:rsid w:val="00DA7F92"/>
    <w:rsid w:val="00DB1B85"/>
    <w:rsid w:val="00DB4DA8"/>
    <w:rsid w:val="00DB7CD1"/>
    <w:rsid w:val="00DC0AF9"/>
    <w:rsid w:val="00DD072A"/>
    <w:rsid w:val="00DD0BD6"/>
    <w:rsid w:val="00DD39DC"/>
    <w:rsid w:val="00DE4185"/>
    <w:rsid w:val="00DF7B79"/>
    <w:rsid w:val="00E02AE8"/>
    <w:rsid w:val="00E03805"/>
    <w:rsid w:val="00E057D0"/>
    <w:rsid w:val="00E07B4F"/>
    <w:rsid w:val="00E1292D"/>
    <w:rsid w:val="00E134DD"/>
    <w:rsid w:val="00E14049"/>
    <w:rsid w:val="00E1516A"/>
    <w:rsid w:val="00E170E9"/>
    <w:rsid w:val="00E2309E"/>
    <w:rsid w:val="00E252A7"/>
    <w:rsid w:val="00E354BE"/>
    <w:rsid w:val="00E408B0"/>
    <w:rsid w:val="00E47842"/>
    <w:rsid w:val="00E50EA8"/>
    <w:rsid w:val="00E527CF"/>
    <w:rsid w:val="00E52B8C"/>
    <w:rsid w:val="00E53EB1"/>
    <w:rsid w:val="00E545A1"/>
    <w:rsid w:val="00E607F6"/>
    <w:rsid w:val="00E609F8"/>
    <w:rsid w:val="00E65448"/>
    <w:rsid w:val="00E67C6C"/>
    <w:rsid w:val="00E727E4"/>
    <w:rsid w:val="00E73906"/>
    <w:rsid w:val="00E76362"/>
    <w:rsid w:val="00E76D4C"/>
    <w:rsid w:val="00E7715A"/>
    <w:rsid w:val="00E83323"/>
    <w:rsid w:val="00E92013"/>
    <w:rsid w:val="00E96A32"/>
    <w:rsid w:val="00EA3430"/>
    <w:rsid w:val="00EA74D7"/>
    <w:rsid w:val="00EB1AEF"/>
    <w:rsid w:val="00EB2975"/>
    <w:rsid w:val="00EB58BC"/>
    <w:rsid w:val="00EC03EF"/>
    <w:rsid w:val="00EC074D"/>
    <w:rsid w:val="00EC23A0"/>
    <w:rsid w:val="00EC6C6D"/>
    <w:rsid w:val="00ED0988"/>
    <w:rsid w:val="00ED2E3A"/>
    <w:rsid w:val="00ED39C2"/>
    <w:rsid w:val="00ED3F4A"/>
    <w:rsid w:val="00ED428A"/>
    <w:rsid w:val="00ED53EE"/>
    <w:rsid w:val="00ED6041"/>
    <w:rsid w:val="00EE2F32"/>
    <w:rsid w:val="00EE3674"/>
    <w:rsid w:val="00EE401B"/>
    <w:rsid w:val="00EF12F7"/>
    <w:rsid w:val="00EF246B"/>
    <w:rsid w:val="00F02A01"/>
    <w:rsid w:val="00F1390D"/>
    <w:rsid w:val="00F1752B"/>
    <w:rsid w:val="00F211E1"/>
    <w:rsid w:val="00F21F3B"/>
    <w:rsid w:val="00F241E1"/>
    <w:rsid w:val="00F25384"/>
    <w:rsid w:val="00F31D44"/>
    <w:rsid w:val="00F32608"/>
    <w:rsid w:val="00F3321E"/>
    <w:rsid w:val="00F33EA2"/>
    <w:rsid w:val="00F37FB0"/>
    <w:rsid w:val="00F4048F"/>
    <w:rsid w:val="00F40764"/>
    <w:rsid w:val="00F424B0"/>
    <w:rsid w:val="00F43263"/>
    <w:rsid w:val="00F52C6D"/>
    <w:rsid w:val="00F54027"/>
    <w:rsid w:val="00F5476C"/>
    <w:rsid w:val="00F55311"/>
    <w:rsid w:val="00F57C79"/>
    <w:rsid w:val="00F63B75"/>
    <w:rsid w:val="00F72C97"/>
    <w:rsid w:val="00F77F11"/>
    <w:rsid w:val="00F804AF"/>
    <w:rsid w:val="00F80AAF"/>
    <w:rsid w:val="00F827EB"/>
    <w:rsid w:val="00F845FB"/>
    <w:rsid w:val="00F862CB"/>
    <w:rsid w:val="00F9524A"/>
    <w:rsid w:val="00F956BD"/>
    <w:rsid w:val="00F96309"/>
    <w:rsid w:val="00F972BD"/>
    <w:rsid w:val="00FA36F8"/>
    <w:rsid w:val="00FA673F"/>
    <w:rsid w:val="00FB0D37"/>
    <w:rsid w:val="00FB1F78"/>
    <w:rsid w:val="00FB286E"/>
    <w:rsid w:val="00FB3CBA"/>
    <w:rsid w:val="00FB422C"/>
    <w:rsid w:val="00FC0E9D"/>
    <w:rsid w:val="00FC2333"/>
    <w:rsid w:val="00FC5823"/>
    <w:rsid w:val="00FD29A4"/>
    <w:rsid w:val="00FD38DA"/>
    <w:rsid w:val="00FD5EE5"/>
    <w:rsid w:val="00FE7369"/>
    <w:rsid w:val="00FF2091"/>
    <w:rsid w:val="00FF3698"/>
    <w:rsid w:val="00FF6774"/>
    <w:rsid w:val="10C8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,"/>
  <w14:docId w14:val="76AAD042"/>
  <w15:chartTrackingRefBased/>
  <w15:docId w15:val="{F0A7F0E9-B133-4185-97BC-7F146E42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DBC"/>
    <w:pPr>
      <w:suppressAutoHyphens/>
    </w:pPr>
    <w:rPr>
      <w:sz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tabs>
        <w:tab w:val="left" w:pos="432"/>
      </w:tabs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576"/>
      </w:tabs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96"/>
      </w:tabs>
      <w:ind w:left="0" w:firstLine="720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bold1">
    <w:name w:val="textbold1"/>
    <w:rPr>
      <w:rFonts w:ascii="Arial" w:hAnsi="Arial" w:cs="Arial" w:hint="default"/>
      <w:b/>
      <w:bCs/>
      <w:i w:val="0"/>
      <w:iCs w:val="0"/>
      <w:color w:val="6A6D92"/>
      <w:sz w:val="18"/>
      <w:szCs w:val="18"/>
    </w:rPr>
  </w:style>
  <w:style w:type="character" w:customStyle="1" w:styleId="WW8Num5z4">
    <w:name w:val="WW8Num5z4"/>
  </w:style>
  <w:style w:type="character" w:customStyle="1" w:styleId="apple-converted-space">
    <w:name w:val="apple-converted-space"/>
  </w:style>
  <w:style w:type="character" w:customStyle="1" w:styleId="NormalTextChar">
    <w:name w:val="Normal Text Char"/>
    <w:rPr>
      <w:rFonts w:eastAsia="Batang"/>
      <w:sz w:val="22"/>
      <w:lang w:val="en-US"/>
    </w:rPr>
  </w:style>
  <w:style w:type="character" w:customStyle="1" w:styleId="WW8Num5z3">
    <w:name w:val="WW8Num5z3"/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character" w:customStyle="1" w:styleId="WW8Num4z6">
    <w:name w:val="WW8Num4z6"/>
  </w:style>
  <w:style w:type="character" w:customStyle="1" w:styleId="WW8Num23z3">
    <w:name w:val="WW8Num23z3"/>
  </w:style>
  <w:style w:type="character" w:customStyle="1" w:styleId="WW8Num22z4">
    <w:name w:val="WW8Num22z4"/>
  </w:style>
  <w:style w:type="character" w:customStyle="1" w:styleId="WW8Num20z0">
    <w:name w:val="WW8Num20z0"/>
  </w:style>
  <w:style w:type="character" w:customStyle="1" w:styleId="WW8Num23z5">
    <w:name w:val="WW8Num23z5"/>
  </w:style>
  <w:style w:type="character" w:customStyle="1" w:styleId="WW8Num21z1">
    <w:name w:val="WW8Num21z1"/>
  </w:style>
  <w:style w:type="character" w:customStyle="1" w:styleId="WW8Num18z0">
    <w:name w:val="WW8Num18z0"/>
    <w:rPr>
      <w:rFonts w:eastAsia="MS ??" w:hint="default"/>
      <w:b/>
      <w:szCs w:val="24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WW8Num23z2">
    <w:name w:val="WW8Num23z2"/>
  </w:style>
  <w:style w:type="character" w:customStyle="1" w:styleId="WW8Num22z7">
    <w:name w:val="WW8Num22z7"/>
  </w:style>
  <w:style w:type="character" w:customStyle="1" w:styleId="WW8Num20z3">
    <w:name w:val="WW8Num20z3"/>
  </w:style>
  <w:style w:type="character" w:customStyle="1" w:styleId="WW8Num23z6">
    <w:name w:val="WW8Num23z6"/>
  </w:style>
  <w:style w:type="character" w:customStyle="1" w:styleId="WW8Num21z2">
    <w:name w:val="WW8Num21z2"/>
  </w:style>
  <w:style w:type="character" w:customStyle="1" w:styleId="WW8Num18z1">
    <w:name w:val="WW8Num18z1"/>
  </w:style>
  <w:style w:type="character" w:customStyle="1" w:styleId="WW8Num4z1">
    <w:name w:val="WW8Num4z1"/>
  </w:style>
  <w:style w:type="character" w:customStyle="1" w:styleId="WW8Num3z2">
    <w:name w:val="WW8Num3z2"/>
  </w:style>
  <w:style w:type="character" w:customStyle="1" w:styleId="WW8Num3z6">
    <w:name w:val="WW8Num3z6"/>
  </w:style>
  <w:style w:type="character" w:customStyle="1" w:styleId="WW8Num3z8">
    <w:name w:val="WW8Num3z8"/>
  </w:style>
  <w:style w:type="character" w:customStyle="1" w:styleId="WW8Num3z0">
    <w:name w:val="WW8Num3z0"/>
    <w:rPr>
      <w:rFonts w:hint="default"/>
      <w:sz w:val="26"/>
      <w:szCs w:val="26"/>
      <w:lang w:val="it-IT"/>
    </w:rPr>
  </w:style>
  <w:style w:type="character" w:styleId="Hyperlink">
    <w:name w:val="Hyperlink"/>
    <w:rPr>
      <w:color w:val="0000FF"/>
      <w:u w:val="single"/>
    </w:rPr>
  </w:style>
  <w:style w:type="character" w:customStyle="1" w:styleId="WW8Num3z5">
    <w:name w:val="WW8Num3z5"/>
  </w:style>
  <w:style w:type="character" w:styleId="PageNumber">
    <w:name w:val="page number"/>
  </w:style>
  <w:style w:type="character" w:customStyle="1" w:styleId="WW8Num23z4">
    <w:name w:val="WW8Num23z4"/>
  </w:style>
  <w:style w:type="character" w:customStyle="1" w:styleId="WW8Num22z5">
    <w:name w:val="WW8Num22z5"/>
  </w:style>
  <w:style w:type="character" w:customStyle="1" w:styleId="WW8Num20z1">
    <w:name w:val="WW8Num20z1"/>
    <w:rPr>
      <w:rFonts w:hint="default"/>
    </w:rPr>
  </w:style>
  <w:style w:type="character" w:customStyle="1" w:styleId="WW8Num23z1">
    <w:name w:val="WW8Num23z1"/>
    <w:rPr>
      <w:szCs w:val="24"/>
    </w:rPr>
  </w:style>
  <w:style w:type="character" w:customStyle="1" w:styleId="WW8Num2z0">
    <w:name w:val="WW8Num2z0"/>
    <w:rPr>
      <w:b w:val="0"/>
    </w:rPr>
  </w:style>
  <w:style w:type="character" w:customStyle="1" w:styleId="WW8Num1z0">
    <w:name w:val="WW8Num1z0"/>
    <w:rPr>
      <w:rFonts w:ascii="Arial" w:hAnsi="Arial" w:cs="Arial" w:hint="default"/>
    </w:rPr>
  </w:style>
  <w:style w:type="character" w:customStyle="1" w:styleId="WW8Num4z0">
    <w:name w:val="WW8Num4z0"/>
  </w:style>
  <w:style w:type="character" w:customStyle="1" w:styleId="WW8Num3z1">
    <w:name w:val="WW8Num3z1"/>
    <w:rPr>
      <w:sz w:val="26"/>
      <w:szCs w:val="26"/>
      <w:lang w:val="sv-SE"/>
    </w:rPr>
  </w:style>
  <w:style w:type="character" w:customStyle="1" w:styleId="WW8Num4z2">
    <w:name w:val="WW8Num4z2"/>
  </w:style>
  <w:style w:type="character" w:customStyle="1" w:styleId="WW8Num3z3">
    <w:name w:val="WW8Num3z3"/>
  </w:style>
  <w:style w:type="character" w:customStyle="1" w:styleId="WW8Num4z3">
    <w:name w:val="WW8Num4z3"/>
  </w:style>
  <w:style w:type="character" w:customStyle="1" w:styleId="WW8Num3z4">
    <w:name w:val="WW8Num3z4"/>
  </w:style>
  <w:style w:type="character" w:customStyle="1" w:styleId="WW8Num3z7">
    <w:name w:val="WW8Num3z7"/>
  </w:style>
  <w:style w:type="character" w:customStyle="1" w:styleId="BodyTextChar">
    <w:name w:val="Body Text Char"/>
    <w:rPr>
      <w:rFonts w:eastAsia="MS Mincho"/>
      <w:sz w:val="24"/>
      <w:szCs w:val="24"/>
    </w:rPr>
  </w:style>
  <w:style w:type="character" w:customStyle="1" w:styleId="WW8Num4z4">
    <w:name w:val="WW8Num4z4"/>
  </w:style>
  <w:style w:type="character" w:customStyle="1" w:styleId="KhoanChar">
    <w:name w:val="Khoan Char"/>
    <w:rPr>
      <w:rFonts w:ascii="Arial" w:hAnsi="Arial" w:cs="Arial"/>
    </w:rPr>
  </w:style>
  <w:style w:type="character" w:customStyle="1" w:styleId="WW8Num4z5">
    <w:name w:val="WW8Num4z5"/>
  </w:style>
  <w:style w:type="character" w:customStyle="1" w:styleId="BodyTextIndentChar">
    <w:name w:val="Body Text Indent Char"/>
    <w:rPr>
      <w:sz w:val="24"/>
      <w:lang w:val="en-US"/>
    </w:rPr>
  </w:style>
  <w:style w:type="character" w:customStyle="1" w:styleId="WW8Num4z7">
    <w:name w:val="WW8Num4z7"/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WW8Num4z8">
    <w:name w:val="WW8Num4z8"/>
  </w:style>
  <w:style w:type="character" w:customStyle="1" w:styleId="Heading6Char">
    <w:name w:val="Heading 6 Char"/>
    <w:rPr>
      <w:rFonts w:ascii="Arial" w:eastAsia="Times New Roman" w:hAnsi="Arial" w:cs="Times New Roman"/>
      <w:b/>
      <w:bCs/>
      <w:sz w:val="22"/>
      <w:szCs w:val="22"/>
      <w:lang w:val="en-US"/>
    </w:rPr>
  </w:style>
  <w:style w:type="character" w:customStyle="1" w:styleId="WW8Num5z0">
    <w:name w:val="WW8Num5z0"/>
    <w:rPr>
      <w:rFonts w:hint="default"/>
    </w:rPr>
  </w:style>
  <w:style w:type="character" w:customStyle="1" w:styleId="BodyText2Char">
    <w:name w:val="Body Text 2 Char"/>
    <w:rPr>
      <w:sz w:val="24"/>
      <w:lang w:val="en-US"/>
    </w:rPr>
  </w:style>
  <w:style w:type="character" w:customStyle="1" w:styleId="WW8Num5z1">
    <w:name w:val="WW8Num5z1"/>
  </w:style>
  <w:style w:type="character" w:customStyle="1" w:styleId="BodyText3Char">
    <w:name w:val="Body Text 3 Char"/>
    <w:rPr>
      <w:rFonts w:eastAsia="SimSun"/>
      <w:sz w:val="16"/>
      <w:szCs w:val="16"/>
      <w:lang w:val="en-US"/>
    </w:rPr>
  </w:style>
  <w:style w:type="character" w:customStyle="1" w:styleId="WW8Num5z2">
    <w:name w:val="WW8Num5z2"/>
  </w:style>
  <w:style w:type="character" w:customStyle="1" w:styleId="EndnoteTextChar">
    <w:name w:val="Endnote Text Char"/>
    <w:rPr>
      <w:rFonts w:ascii=".VnTime" w:hAnsi=".VnTime" w:cs=".VnTime"/>
      <w:lang w:val="en-US"/>
    </w:rPr>
  </w:style>
  <w:style w:type="character" w:customStyle="1" w:styleId="WW8Num5z5">
    <w:name w:val="WW8Num5z5"/>
  </w:style>
  <w:style w:type="character" w:customStyle="1" w:styleId="DocumentMapChar">
    <w:name w:val="Document Map Char"/>
    <w:rPr>
      <w:sz w:val="24"/>
      <w:szCs w:val="24"/>
    </w:rPr>
  </w:style>
  <w:style w:type="character" w:customStyle="1" w:styleId="WW8Num5z6">
    <w:name w:val="WW8Num5z6"/>
  </w:style>
  <w:style w:type="character" w:customStyle="1" w:styleId="CommentTextChar">
    <w:name w:val="Comment Text Char"/>
    <w:basedOn w:val="DefaultParagraphFont1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  <w:sz w:val="24"/>
      <w:szCs w:val="24"/>
      <w:lang w:val="pt-BR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Times New Roman" w:eastAsia="Times New Roman" w:hAnsi="Times New Roman" w:cs="Times New Roman" w:hint="default"/>
      <w:b/>
      <w:sz w:val="26"/>
      <w:szCs w:val="26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Times New Roman" w:eastAsia="MS Mincho" w:hAnsi="Times New Roman" w:cs="Times New Roman" w:hint="default"/>
      <w:sz w:val="26"/>
      <w:szCs w:val="26"/>
      <w:lang w:val="pt-BR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Times New Roman" w:hAnsi="Times New Roman" w:cs="Times New Roman" w:hint="default"/>
      <w:sz w:val="26"/>
      <w:szCs w:val="26"/>
      <w:lang w:val="pt-BR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  <w:color w:val="000000"/>
      <w:sz w:val="26"/>
      <w:szCs w:val="26"/>
      <w:lang w:val="pt-BR"/>
    </w:rPr>
  </w:style>
  <w:style w:type="character" w:customStyle="1" w:styleId="WW8Num13z0">
    <w:name w:val="WW8Num13z0"/>
    <w:rPr>
      <w:rFonts w:ascii="Times New Roman" w:hAnsi="Times New Roman" w:cs="Times New Roman" w:hint="default"/>
      <w:b/>
      <w:sz w:val="26"/>
      <w:szCs w:val="26"/>
      <w:lang w:val="en-US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  <w:rPr>
      <w:rFonts w:hint="default"/>
      <w:b/>
      <w:sz w:val="26"/>
      <w:szCs w:val="26"/>
      <w:lang w:val="es-ES_tradnl"/>
    </w:rPr>
  </w:style>
  <w:style w:type="character" w:customStyle="1" w:styleId="WW8Num15z0">
    <w:name w:val="WW8Num15z0"/>
    <w:rPr>
      <w:rFonts w:ascii="Times New Roman" w:hAnsi="Times New Roman" w:cs="Times New Roman" w:hint="default"/>
      <w:sz w:val="26"/>
      <w:szCs w:val="26"/>
      <w:lang w:val="it-IT"/>
    </w:rPr>
  </w:style>
  <w:style w:type="character" w:customStyle="1" w:styleId="WW8Num16z0">
    <w:name w:val="WW8Num16z0"/>
    <w:rPr>
      <w:rFonts w:ascii="Times New Roman" w:hAnsi="Times New Roman" w:cs="Times New Roman" w:hint="default"/>
      <w:sz w:val="26"/>
      <w:szCs w:val="26"/>
      <w:lang w:val="pt-BR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0z6">
    <w:name w:val="WW8Num20z6"/>
  </w:style>
  <w:style w:type="character" w:customStyle="1" w:styleId="WW8Num17z0">
    <w:name w:val="WW8Num17z0"/>
    <w:rPr>
      <w:rFonts w:ascii="Times New Roman" w:hAnsi="Times New Roman" w:cs="Times New Roman" w:hint="default"/>
      <w:b/>
      <w:sz w:val="26"/>
      <w:szCs w:val="26"/>
      <w:lang w:val="en-US"/>
    </w:rPr>
  </w:style>
  <w:style w:type="character" w:customStyle="1" w:styleId="WW8Num20z7">
    <w:name w:val="WW8Num20z7"/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20z8">
    <w:name w:val="WW8Num20z8"/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21z0">
    <w:name w:val="WW8Num21z0"/>
    <w:rPr>
      <w:rFonts w:eastAsia="MS ??" w:hint="default"/>
      <w:b/>
      <w:lang w:val="en-GB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21z3">
    <w:name w:val="WW8Num21z3"/>
  </w:style>
  <w:style w:type="character" w:customStyle="1" w:styleId="WW8Num18z2">
    <w:name w:val="WW8Num18z2"/>
  </w:style>
  <w:style w:type="character" w:customStyle="1" w:styleId="WW8Num21z4">
    <w:name w:val="WW8Num21z4"/>
  </w:style>
  <w:style w:type="character" w:customStyle="1" w:styleId="WW8Num18z3">
    <w:name w:val="WW8Num18z3"/>
  </w:style>
  <w:style w:type="character" w:customStyle="1" w:styleId="WW8Num21z5">
    <w:name w:val="WW8Num21z5"/>
  </w:style>
  <w:style w:type="character" w:customStyle="1" w:styleId="WW8Num18z4">
    <w:name w:val="WW8Num18z4"/>
  </w:style>
  <w:style w:type="character" w:customStyle="1" w:styleId="WW8Num21z6">
    <w:name w:val="WW8Num21z6"/>
  </w:style>
  <w:style w:type="character" w:customStyle="1" w:styleId="WW8Num18z5">
    <w:name w:val="WW8Num18z5"/>
  </w:style>
  <w:style w:type="character" w:customStyle="1" w:styleId="WW8Num21z7">
    <w:name w:val="WW8Num21z7"/>
  </w:style>
  <w:style w:type="character" w:customStyle="1" w:styleId="WW8Num18z6">
    <w:name w:val="WW8Num18z6"/>
  </w:style>
  <w:style w:type="character" w:customStyle="1" w:styleId="WW8Num21z8">
    <w:name w:val="WW8Num21z8"/>
  </w:style>
  <w:style w:type="character" w:customStyle="1" w:styleId="WW8Num18z7">
    <w:name w:val="WW8Num18z7"/>
  </w:style>
  <w:style w:type="character" w:customStyle="1" w:styleId="WW8Num22z0">
    <w:name w:val="WW8Num22z0"/>
    <w:rPr>
      <w:rFonts w:hint="default"/>
      <w:b/>
      <w:sz w:val="26"/>
      <w:szCs w:val="26"/>
    </w:rPr>
  </w:style>
  <w:style w:type="character" w:customStyle="1" w:styleId="WW8Num18z8">
    <w:name w:val="WW8Num18z8"/>
  </w:style>
  <w:style w:type="character" w:customStyle="1" w:styleId="WW8Num22z1">
    <w:name w:val="WW8Num22z1"/>
  </w:style>
  <w:style w:type="character" w:customStyle="1" w:styleId="WW8Num19z0">
    <w:name w:val="WW8Num19z0"/>
    <w:rPr>
      <w:rFonts w:ascii="Times New Roman" w:hAnsi="Times New Roman" w:cs="Times New Roman" w:hint="default"/>
      <w:b/>
      <w:i w:val="0"/>
      <w:sz w:val="24"/>
      <w:szCs w:val="24"/>
    </w:rPr>
  </w:style>
  <w:style w:type="character" w:customStyle="1" w:styleId="WW8Num22z2">
    <w:name w:val="WW8Num22z2"/>
  </w:style>
  <w:style w:type="character" w:customStyle="1" w:styleId="WW8Num19z1">
    <w:name w:val="WW8Num19z1"/>
    <w:rPr>
      <w:rFonts w:hint="default"/>
      <w:b w:val="0"/>
      <w:i w:val="0"/>
      <w:color w:val="auto"/>
      <w:sz w:val="24"/>
      <w:szCs w:val="24"/>
    </w:rPr>
  </w:style>
  <w:style w:type="character" w:customStyle="1" w:styleId="WW8Num22z3">
    <w:name w:val="WW8Num22z3"/>
  </w:style>
  <w:style w:type="character" w:customStyle="1" w:styleId="WW8Num19z2">
    <w:name w:val="WW8Num19z2"/>
    <w:rPr>
      <w:rFonts w:hint="default"/>
      <w:b w:val="0"/>
    </w:rPr>
  </w:style>
  <w:style w:type="character" w:customStyle="1" w:styleId="WW8Num22z6">
    <w:name w:val="WW8Num22z6"/>
  </w:style>
  <w:style w:type="character" w:customStyle="1" w:styleId="WW8Num20z2">
    <w:name w:val="WW8Num20z2"/>
  </w:style>
  <w:style w:type="character" w:customStyle="1" w:styleId="WW8Num22z8">
    <w:name w:val="WW8Num22z8"/>
  </w:style>
  <w:style w:type="character" w:customStyle="1" w:styleId="WW8Num20z4">
    <w:name w:val="WW8Num20z4"/>
  </w:style>
  <w:style w:type="character" w:customStyle="1" w:styleId="WW8Num23z0">
    <w:name w:val="WW8Num23z0"/>
    <w:rPr>
      <w:rFonts w:hint="default"/>
    </w:rPr>
  </w:style>
  <w:style w:type="character" w:customStyle="1" w:styleId="WW8Num20z5">
    <w:name w:val="WW8Num20z5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  <w:b/>
      <w:sz w:val="26"/>
      <w:szCs w:val="26"/>
      <w:lang w:val="en-US"/>
    </w:rPr>
  </w:style>
  <w:style w:type="character" w:customStyle="1" w:styleId="WW8Num24z1">
    <w:name w:val="WW8Num24z1"/>
    <w:rPr>
      <w:b w:val="0"/>
      <w:sz w:val="26"/>
      <w:szCs w:val="26"/>
      <w:lang w:val="sv-SE"/>
    </w:rPr>
  </w:style>
  <w:style w:type="character" w:customStyle="1" w:styleId="WW8Num24z2">
    <w:name w:val="WW8Num24z2"/>
    <w:rPr>
      <w:rFonts w:hint="default"/>
      <w:sz w:val="26"/>
      <w:szCs w:val="26"/>
      <w:lang w:val="sv-SE"/>
    </w:rPr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hAnsi="Symbol" w:cs="Symbol" w:hint="default"/>
      <w:sz w:val="26"/>
      <w:szCs w:val="26"/>
    </w:rPr>
  </w:style>
  <w:style w:type="character" w:customStyle="1" w:styleId="WW8Num26z0">
    <w:name w:val="WW8Num26z0"/>
    <w:rPr>
      <w:rFonts w:ascii="Times New Roman" w:hAnsi="Times New Roman" w:cs="Times New Roman" w:hint="default"/>
      <w:b/>
      <w:sz w:val="24"/>
      <w:szCs w:val="24"/>
      <w:lang w:val="sv-SE"/>
    </w:rPr>
  </w:style>
  <w:style w:type="character" w:customStyle="1" w:styleId="WW8Num26z1">
    <w:name w:val="WW8Num26z1"/>
    <w:rPr>
      <w:rFonts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Times New Roman" w:hAnsi="Times New Roman" w:cs="Times New Roman" w:hint="default"/>
      <w:sz w:val="26"/>
      <w:szCs w:val="26"/>
      <w:lang w:val="en-US"/>
    </w:rPr>
  </w:style>
  <w:style w:type="character" w:customStyle="1" w:styleId="WW8Num29z0">
    <w:name w:val="WW8Num29z0"/>
  </w:style>
  <w:style w:type="character" w:customStyle="1" w:styleId="WW8Num29z1">
    <w:name w:val="WW8Num29z1"/>
    <w:rPr>
      <w:szCs w:val="24"/>
    </w:rPr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DefaultParagraphFont1">
    <w:name w:val="Default Paragraph Font1"/>
  </w:style>
  <w:style w:type="character" w:customStyle="1" w:styleId="FootnoteCharacters">
    <w:name w:val="Footnote Characters"/>
    <w:rPr>
      <w:vertAlign w:val="superscript"/>
    </w:rPr>
  </w:style>
  <w:style w:type="character" w:customStyle="1" w:styleId="HeaderChar">
    <w:name w:val="Header Char"/>
    <w:rPr>
      <w:sz w:val="24"/>
    </w:rPr>
  </w:style>
  <w:style w:type="character" w:customStyle="1" w:styleId="FooterChar">
    <w:name w:val="Footer Char"/>
    <w:rPr>
      <w:sz w:val="24"/>
    </w:rPr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SubtitleChar">
    <w:name w:val="Subtitle Char"/>
    <w:rPr>
      <w:rFonts w:ascii=".VnTime" w:hAnsi=".VnTime" w:cs=".VnTime"/>
      <w:b/>
      <w:bCs/>
      <w:i/>
      <w:iCs/>
      <w:kern w:val="1"/>
      <w:sz w:val="24"/>
      <w:szCs w:val="24"/>
    </w:rPr>
  </w:style>
  <w:style w:type="character" w:customStyle="1" w:styleId="bodycontent1">
    <w:name w:val="bodycontent1"/>
    <w:rPr>
      <w:color w:val="333333"/>
      <w:sz w:val="20"/>
      <w:szCs w:val="20"/>
    </w:rPr>
  </w:style>
  <w:style w:type="character" w:customStyle="1" w:styleId="CommentSubjectChar">
    <w:name w:val="Comment Subject Char"/>
    <w:rPr>
      <w:b/>
      <w:bCs/>
    </w:rPr>
  </w:style>
  <w:style w:type="character" w:customStyle="1" w:styleId="object">
    <w:name w:val="object"/>
    <w:basedOn w:val="DefaultParagraphFont1"/>
  </w:style>
  <w:style w:type="character" w:customStyle="1" w:styleId="longtext">
    <w:name w:val="long_text"/>
  </w:style>
  <w:style w:type="paragraph" w:styleId="BalloonText">
    <w:name w:val="Balloon Text"/>
    <w:basedOn w:val="Normal"/>
    <w:rsid w:val="00745DBC"/>
    <w:rPr>
      <w:rFonts w:ascii="Tahoma" w:hAnsi="Tahoma" w:cs="Tahoma"/>
      <w:sz w:val="20"/>
      <w:szCs w:val="16"/>
    </w:rPr>
  </w:style>
  <w:style w:type="paragraph" w:styleId="DocumentMap">
    <w:name w:val="Document Map"/>
    <w:basedOn w:val="Normal"/>
    <w:rPr>
      <w:szCs w:val="24"/>
    </w:rPr>
  </w:style>
  <w:style w:type="paragraph" w:customStyle="1" w:styleId="Khoan">
    <w:name w:val="Khoan"/>
    <w:basedOn w:val="Normal"/>
    <w:pPr>
      <w:spacing w:line="280" w:lineRule="atLeast"/>
      <w:jc w:val="both"/>
    </w:pPr>
    <w:rPr>
      <w:rFonts w:ascii="Arial" w:hAnsi="Arial" w:cs="Arial"/>
      <w:sz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NormalApp">
    <w:name w:val="NormalApp"/>
    <w:basedOn w:val="Normal"/>
    <w:pPr>
      <w:widowControl w:val="0"/>
      <w:spacing w:before="120"/>
      <w:jc w:val="center"/>
    </w:pPr>
    <w:rPr>
      <w:rFonts w:ascii=".VnTimeH" w:hAnsi=".VnTimeH" w:cs=".VnTimeH"/>
      <w:b/>
    </w:rPr>
  </w:style>
  <w:style w:type="paragraph" w:customStyle="1" w:styleId="DefaultText">
    <w:name w:val="Default Text"/>
    <w:basedOn w:val="Normal"/>
    <w:pPr>
      <w:widowControl w:val="0"/>
      <w:autoSpaceDE w:val="0"/>
      <w:ind w:left="1440"/>
      <w:jc w:val="both"/>
    </w:pPr>
    <w:rPr>
      <w:szCs w:val="24"/>
    </w:rPr>
  </w:style>
  <w:style w:type="paragraph" w:styleId="BodyText">
    <w:name w:val="Body Text"/>
    <w:basedOn w:val="Normal"/>
    <w:link w:val="BodyTextChar1"/>
    <w:pPr>
      <w:spacing w:after="120"/>
    </w:pPr>
    <w:rPr>
      <w:rFonts w:eastAsia="MS Mincho"/>
      <w:szCs w:val="24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ormalText">
    <w:name w:val="Normal Text"/>
    <w:basedOn w:val="Normal"/>
    <w:pPr>
      <w:widowControl w:val="0"/>
    </w:pPr>
    <w:rPr>
      <w:rFonts w:eastAsia="Batang"/>
      <w:sz w:val="22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customStyle="1" w:styleId="paragraph2">
    <w:name w:val="paragraph 2"/>
    <w:basedOn w:val="Normal"/>
    <w:pPr>
      <w:ind w:left="567"/>
      <w:jc w:val="both"/>
    </w:pPr>
    <w:rPr>
      <w:rFonts w:eastAsia="SimSun"/>
      <w:lang w:val="en-GB"/>
    </w:rPr>
  </w:style>
  <w:style w:type="paragraph" w:styleId="BodyTextIndent">
    <w:name w:val="Body Text Indent"/>
    <w:basedOn w:val="Normal"/>
    <w:link w:val="BodyTextIndentChar1"/>
    <w:pPr>
      <w:spacing w:after="120"/>
      <w:ind w:left="283"/>
    </w:pPr>
  </w:style>
  <w:style w:type="paragraph" w:customStyle="1" w:styleId="Dieu">
    <w:name w:val="Dieu"/>
    <w:basedOn w:val="Normal"/>
    <w:pPr>
      <w:numPr>
        <w:numId w:val="2"/>
      </w:numPr>
      <w:spacing w:before="240" w:after="60" w:line="280" w:lineRule="atLeast"/>
      <w:jc w:val="both"/>
    </w:pPr>
    <w:rPr>
      <w:rFonts w:ascii="Arial" w:hAnsi="Arial" w:cs="Arial"/>
      <w:b/>
      <w:bCs/>
      <w:sz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BodyText3">
    <w:name w:val="Body Text 3"/>
    <w:basedOn w:val="Normal"/>
    <w:pPr>
      <w:spacing w:after="120"/>
    </w:pPr>
    <w:rPr>
      <w:rFonts w:eastAsia="SimSun"/>
      <w:sz w:val="16"/>
      <w:szCs w:val="16"/>
    </w:rPr>
  </w:style>
  <w:style w:type="paragraph" w:customStyle="1" w:styleId="paragraph3">
    <w:name w:val="paragraph 3"/>
    <w:basedOn w:val="paragraph2"/>
  </w:style>
  <w:style w:type="paragraph" w:styleId="BodyTextIndent3">
    <w:name w:val="Body Text Indent 3"/>
    <w:basedOn w:val="Normal"/>
    <w:pPr>
      <w:spacing w:after="120"/>
      <w:ind w:left="360"/>
    </w:pPr>
    <w:rPr>
      <w:rFonts w:ascii=".VnTime" w:hAnsi=".VnTime" w:cs=".VnTime"/>
      <w:sz w:val="16"/>
      <w:szCs w:val="16"/>
    </w:rPr>
  </w:style>
  <w:style w:type="paragraph" w:customStyle="1" w:styleId="Index">
    <w:name w:val="Index"/>
    <w:basedOn w:val="Normal"/>
    <w:pPr>
      <w:suppressLineNumbers/>
    </w:pPr>
  </w:style>
  <w:style w:type="paragraph" w:styleId="CommentText">
    <w:name w:val="annotation text"/>
    <w:basedOn w:val="Normal"/>
    <w:rPr>
      <w:sz w:val="20"/>
    </w:rPr>
  </w:style>
  <w:style w:type="paragraph" w:styleId="EndnoteText">
    <w:name w:val="endnote text"/>
    <w:basedOn w:val="Normal"/>
    <w:rPr>
      <w:rFonts w:ascii=".VnTime" w:hAnsi=".VnTime" w:cs=".VnTime"/>
      <w:sz w:val="20"/>
    </w:rPr>
  </w:style>
  <w:style w:type="paragraph" w:styleId="Subtitle">
    <w:name w:val="Subtitle"/>
    <w:basedOn w:val="Normal"/>
    <w:next w:val="BodyText"/>
    <w:qFormat/>
    <w:pPr>
      <w:autoSpaceDE w:val="0"/>
    </w:pPr>
    <w:rPr>
      <w:rFonts w:ascii=".VnTime" w:hAnsi=".VnTime" w:cs=".VnTime"/>
      <w:b/>
      <w:bCs/>
      <w:i/>
      <w:iCs/>
      <w:kern w:val="1"/>
      <w:szCs w:val="24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List">
    <w:name w:val="List"/>
    <w:basedOn w:val="BodyText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pPr>
      <w:spacing w:before="280" w:after="280"/>
    </w:pPr>
    <w:rPr>
      <w:szCs w:val="24"/>
    </w:rPr>
  </w:style>
  <w:style w:type="paragraph" w:styleId="Title">
    <w:name w:val="Title"/>
    <w:basedOn w:val="Normal"/>
    <w:next w:val="Subtitle"/>
    <w:qFormat/>
    <w:pPr>
      <w:widowControl w:val="0"/>
      <w:autoSpaceDE w:val="0"/>
      <w:jc w:val="center"/>
    </w:pPr>
    <w:rPr>
      <w:b/>
      <w:bCs/>
      <w:sz w:val="28"/>
      <w:szCs w:val="28"/>
    </w:rPr>
  </w:style>
  <w:style w:type="paragraph" w:customStyle="1" w:styleId="NormalT1">
    <w:name w:val="NormalT1"/>
    <w:basedOn w:val="NormalText0"/>
    <w:pPr>
      <w:jc w:val="left"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StyleHeading2H2HeadingContentsPIM2sl2ChapterNumberAppendi">
    <w:name w:val="Style Heading 2H2Heading ContentsPIM2sl2Chapter Number/Appendi..."/>
    <w:basedOn w:val="Heading2"/>
    <w:pPr>
      <w:numPr>
        <w:ilvl w:val="0"/>
        <w:numId w:val="0"/>
      </w:numPr>
      <w:spacing w:before="0" w:after="0" w:line="240" w:lineRule="atLeast"/>
    </w:pPr>
    <w:rPr>
      <w:rFonts w:ascii="Arial" w:eastAsia="Batang" w:hAnsi="Arial"/>
      <w:i w:val="0"/>
      <w:iCs w:val="0"/>
      <w:spacing w:val="-10"/>
      <w:kern w:val="1"/>
      <w:sz w:val="24"/>
      <w:szCs w:val="24"/>
    </w:rPr>
  </w:style>
  <w:style w:type="paragraph" w:customStyle="1" w:styleId="Gachdauhang">
    <w:name w:val="Gach dau hang"/>
    <w:basedOn w:val="Normal"/>
    <w:pPr>
      <w:numPr>
        <w:numId w:val="3"/>
      </w:numPr>
      <w:tabs>
        <w:tab w:val="left" w:pos="1077"/>
      </w:tabs>
      <w:spacing w:line="280" w:lineRule="atLeast"/>
      <w:jc w:val="both"/>
    </w:pPr>
    <w:rPr>
      <w:rFonts w:ascii="Arial" w:hAnsi="Arial" w:cs="Arial"/>
      <w:sz w:val="20"/>
    </w:rPr>
  </w:style>
  <w:style w:type="paragraph" w:customStyle="1" w:styleId="NormalText0">
    <w:name w:val="NormalText"/>
    <w:pPr>
      <w:suppressAutoHyphens/>
      <w:spacing w:before="120"/>
      <w:ind w:left="1440" w:hanging="720"/>
      <w:jc w:val="both"/>
    </w:pPr>
    <w:rPr>
      <w:rFonts w:ascii=".VnArial" w:hAnsi=".VnArial" w:cs=".VnArial"/>
      <w:lang w:val="en-US" w:eastAsia="ar-SA"/>
    </w:rPr>
  </w:style>
  <w:style w:type="paragraph" w:customStyle="1" w:styleId="ColorfulShading-Accent11">
    <w:name w:val="Colorful Shading - Accent 11"/>
    <w:pPr>
      <w:suppressAutoHyphens/>
    </w:pPr>
    <w:rPr>
      <w:sz w:val="24"/>
      <w:lang w:val="en-US" w:eastAsia="ar-SA"/>
    </w:rPr>
  </w:style>
  <w:style w:type="paragraph" w:customStyle="1" w:styleId="ColorfulList-Accent11">
    <w:name w:val="Colorful List - Accent 11"/>
    <w:basedOn w:val="Normal"/>
    <w:pPr>
      <w:ind w:left="720"/>
    </w:pPr>
    <w:rPr>
      <w:rFonts w:ascii="VNI-Times" w:hAnsi="VNI-Times" w:cs="VNI-Times"/>
    </w:rPr>
  </w:style>
  <w:style w:type="paragraph" w:styleId="ListParagraph">
    <w:name w:val="List Paragraph"/>
    <w:aliases w:val="lp1,List Paragraph12,List Paragraph2,Thang2,VNA - List Paragraph,1.,Table Sequence,My checklist,Citation List,List Paragraph-rfp content,Norm,Ðoạn cDanh sách,Use Case List Paragraph,Heading2,Body Bullet,List bullet,Figure_name,B1,Ref,bu1"/>
    <w:basedOn w:val="Normal"/>
    <w:uiPriority w:val="34"/>
    <w:qFormat/>
    <w:pPr>
      <w:ind w:left="720"/>
    </w:pPr>
    <w:rPr>
      <w:rFonts w:eastAsia="MS Mincho"/>
      <w:szCs w:val="2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western">
    <w:name w:val="western"/>
    <w:basedOn w:val="Normal"/>
    <w:pPr>
      <w:suppressAutoHyphens w:val="0"/>
      <w:spacing w:before="280" w:line="482" w:lineRule="atLeast"/>
      <w:jc w:val="both"/>
    </w:pPr>
    <w:rPr>
      <w:color w:val="000000"/>
      <w:szCs w:val="24"/>
      <w:lang w:val="ru-RU" w:eastAsia="ja-JP"/>
    </w:rPr>
  </w:style>
  <w:style w:type="paragraph" w:styleId="Revision">
    <w:name w:val="Revision"/>
    <w:hidden/>
    <w:uiPriority w:val="99"/>
    <w:unhideWhenUsed/>
    <w:rsid w:val="005B6F6E"/>
    <w:rPr>
      <w:sz w:val="24"/>
      <w:lang w:val="en-US" w:eastAsia="ar-SA"/>
    </w:rPr>
  </w:style>
  <w:style w:type="character" w:customStyle="1" w:styleId="ui-provider">
    <w:name w:val="ui-provider"/>
    <w:rsid w:val="008C086C"/>
  </w:style>
  <w:style w:type="character" w:customStyle="1" w:styleId="BodyTextChar1">
    <w:name w:val="Body Text Char1"/>
    <w:link w:val="BodyText"/>
    <w:rsid w:val="00BF0A25"/>
    <w:rPr>
      <w:rFonts w:eastAsia="MS Mincho"/>
      <w:sz w:val="24"/>
      <w:szCs w:val="24"/>
      <w:lang w:eastAsia="ar-SA"/>
    </w:rPr>
  </w:style>
  <w:style w:type="character" w:customStyle="1" w:styleId="BodyTextIndentChar1">
    <w:name w:val="Body Text Indent Char1"/>
    <w:link w:val="BodyTextIndent"/>
    <w:rsid w:val="00BF0A25"/>
    <w:rPr>
      <w:sz w:val="24"/>
      <w:lang w:eastAsia="ar-SA"/>
    </w:rPr>
  </w:style>
  <w:style w:type="character" w:customStyle="1" w:styleId="UnresolvedMention1">
    <w:name w:val="Unresolved Mention1"/>
    <w:uiPriority w:val="99"/>
    <w:semiHidden/>
    <w:unhideWhenUsed/>
    <w:rsid w:val="00A20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9861A-1AF5-4901-A30D-FAE3E5076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657</CharactersWithSpaces>
  <SharedDoc>false</SharedDoc>
  <HLinks>
    <vt:vector size="6" baseType="variant">
      <vt:variant>
        <vt:i4>7471111</vt:i4>
      </vt:variant>
      <vt:variant>
        <vt:i4>0</vt:i4>
      </vt:variant>
      <vt:variant>
        <vt:i4>0</vt:i4>
      </vt:variant>
      <vt:variant>
        <vt:i4>5</vt:i4>
      </vt:variant>
      <vt:variant>
        <vt:lpwstr>mailto:fczalopay@vng.com.vn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Nghi. Trần Ái</cp:lastModifiedBy>
  <cp:revision>53</cp:revision>
  <cp:lastPrinted>2020-03-30T02:03:00Z</cp:lastPrinted>
  <dcterms:created xsi:type="dcterms:W3CDTF">2023-12-21T07:53:00Z</dcterms:created>
  <dcterms:modified xsi:type="dcterms:W3CDTF">2026-06-15T03:44:00Z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