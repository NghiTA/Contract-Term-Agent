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CC053" w14:textId="5DE4D617" w:rsidR="00ED6041" w:rsidRPr="00763CA8" w:rsidRDefault="00ED6041">
      <w:pPr>
        <w:pStyle w:val="Title"/>
        <w:spacing w:line="360" w:lineRule="auto"/>
        <w:rPr>
          <w:sz w:val="24"/>
          <w:szCs w:val="24"/>
        </w:rPr>
      </w:pPr>
      <w:r w:rsidRPr="00763CA8">
        <w:rPr>
          <w:sz w:val="24"/>
          <w:szCs w:val="24"/>
        </w:rPr>
        <w:t xml:space="preserve">CỘNG </w:t>
      </w:r>
      <w:r w:rsidR="00E607F6" w:rsidRPr="00763CA8">
        <w:rPr>
          <w:sz w:val="24"/>
          <w:szCs w:val="24"/>
        </w:rPr>
        <w:t>HÒA</w:t>
      </w:r>
      <w:r w:rsidRPr="00763CA8">
        <w:rPr>
          <w:sz w:val="24"/>
          <w:szCs w:val="24"/>
        </w:rPr>
        <w:t xml:space="preserve"> XÃ HỘI CHỦ NGHĨA VIỆT NAM</w:t>
      </w:r>
    </w:p>
    <w:p w14:paraId="37DAD399" w14:textId="77777777" w:rsidR="00ED6041" w:rsidRPr="00763CA8" w:rsidRDefault="00ED6041">
      <w:pPr>
        <w:pStyle w:val="Title"/>
        <w:spacing w:line="360" w:lineRule="auto"/>
        <w:rPr>
          <w:position w:val="-3"/>
          <w:sz w:val="24"/>
          <w:szCs w:val="24"/>
        </w:rPr>
      </w:pPr>
      <w:proofErr w:type="spellStart"/>
      <w:r w:rsidRPr="00763CA8">
        <w:rPr>
          <w:sz w:val="24"/>
          <w:szCs w:val="24"/>
        </w:rPr>
        <w:t>Độc</w:t>
      </w:r>
      <w:proofErr w:type="spellEnd"/>
      <w:r w:rsidRPr="00763CA8">
        <w:rPr>
          <w:sz w:val="24"/>
          <w:szCs w:val="24"/>
        </w:rPr>
        <w:t xml:space="preserve"> </w:t>
      </w:r>
      <w:proofErr w:type="spellStart"/>
      <w:r w:rsidRPr="00763CA8">
        <w:rPr>
          <w:sz w:val="24"/>
          <w:szCs w:val="24"/>
        </w:rPr>
        <w:t>lập</w:t>
      </w:r>
      <w:proofErr w:type="spellEnd"/>
      <w:r w:rsidRPr="00763CA8">
        <w:rPr>
          <w:sz w:val="24"/>
          <w:szCs w:val="24"/>
        </w:rPr>
        <w:t xml:space="preserve"> – </w:t>
      </w:r>
      <w:proofErr w:type="spellStart"/>
      <w:r w:rsidRPr="00763CA8">
        <w:rPr>
          <w:sz w:val="24"/>
          <w:szCs w:val="24"/>
        </w:rPr>
        <w:t>Tự</w:t>
      </w:r>
      <w:proofErr w:type="spellEnd"/>
      <w:r w:rsidRPr="00763CA8">
        <w:rPr>
          <w:sz w:val="24"/>
          <w:szCs w:val="24"/>
        </w:rPr>
        <w:t xml:space="preserve"> do – Hạnh </w:t>
      </w:r>
      <w:proofErr w:type="spellStart"/>
      <w:r w:rsidRPr="00763CA8">
        <w:rPr>
          <w:sz w:val="24"/>
          <w:szCs w:val="24"/>
        </w:rPr>
        <w:t>phúc</w:t>
      </w:r>
      <w:proofErr w:type="spellEnd"/>
    </w:p>
    <w:p w14:paraId="60F45336" w14:textId="77777777" w:rsidR="00ED6041" w:rsidRPr="00763CA8" w:rsidRDefault="00ED6041">
      <w:pPr>
        <w:pStyle w:val="Title"/>
        <w:spacing w:line="360" w:lineRule="auto"/>
        <w:rPr>
          <w:sz w:val="24"/>
          <w:szCs w:val="24"/>
        </w:rPr>
      </w:pPr>
      <w:r w:rsidRPr="00763CA8">
        <w:rPr>
          <w:position w:val="-3"/>
          <w:sz w:val="24"/>
          <w:szCs w:val="24"/>
        </w:rPr>
        <w:t>––––––––––</w:t>
      </w:r>
      <w:r w:rsidRPr="00763CA8">
        <w:rPr>
          <w:position w:val="-3"/>
          <w:sz w:val="24"/>
          <w:szCs w:val="24"/>
        </w:rPr>
        <w:t></w:t>
      </w:r>
      <w:r w:rsidRPr="00763CA8">
        <w:rPr>
          <w:position w:val="-3"/>
          <w:sz w:val="24"/>
          <w:szCs w:val="24"/>
        </w:rPr>
        <w:t></w:t>
      </w:r>
      <w:r w:rsidRPr="00763CA8">
        <w:rPr>
          <w:position w:val="-3"/>
          <w:sz w:val="24"/>
          <w:szCs w:val="24"/>
        </w:rPr>
        <w:t>–––––––––––</w:t>
      </w:r>
    </w:p>
    <w:p w14:paraId="0351C2E5" w14:textId="77777777" w:rsidR="003C4A80" w:rsidRDefault="003C4A80" w:rsidP="007F1D0C">
      <w:pPr>
        <w:pStyle w:val="Title"/>
        <w:rPr>
          <w:sz w:val="24"/>
          <w:szCs w:val="24"/>
        </w:rPr>
      </w:pPr>
      <w:r>
        <w:rPr>
          <w:sz w:val="24"/>
          <w:szCs w:val="24"/>
        </w:rPr>
        <w:t>PHỤ LỤC 01</w:t>
      </w:r>
    </w:p>
    <w:p w14:paraId="182929D8" w14:textId="2BD3B112" w:rsidR="00ED6041" w:rsidRPr="00763CA8" w:rsidRDefault="00ED6041" w:rsidP="007F1D0C">
      <w:pPr>
        <w:pStyle w:val="Title"/>
        <w:rPr>
          <w:sz w:val="24"/>
          <w:szCs w:val="24"/>
        </w:rPr>
      </w:pPr>
      <w:r w:rsidRPr="00763CA8">
        <w:rPr>
          <w:sz w:val="24"/>
          <w:szCs w:val="24"/>
        </w:rPr>
        <w:t>HỢP ĐỒNG</w:t>
      </w:r>
      <w:r w:rsidR="006E5253" w:rsidRPr="00763CA8">
        <w:rPr>
          <w:sz w:val="24"/>
          <w:szCs w:val="24"/>
        </w:rPr>
        <w:t xml:space="preserve"> HỢP TÁC</w:t>
      </w:r>
      <w:r w:rsidRPr="00763CA8">
        <w:rPr>
          <w:sz w:val="24"/>
          <w:szCs w:val="24"/>
        </w:rPr>
        <w:t xml:space="preserve"> </w:t>
      </w:r>
      <w:r w:rsidR="003C4A80">
        <w:rPr>
          <w:sz w:val="24"/>
          <w:szCs w:val="24"/>
        </w:rPr>
        <w:t>2</w:t>
      </w:r>
    </w:p>
    <w:p w14:paraId="53708CE2" w14:textId="77777777" w:rsidR="007F1D0C" w:rsidRPr="00763CA8" w:rsidRDefault="007F1D0C" w:rsidP="007F1D0C">
      <w:pPr>
        <w:ind w:left="425"/>
        <w:jc w:val="both"/>
        <w:rPr>
          <w:i/>
          <w:szCs w:val="24"/>
        </w:rPr>
      </w:pPr>
    </w:p>
    <w:p w14:paraId="259E66B2" w14:textId="54E615B3" w:rsidR="00ED6041" w:rsidRPr="00763CA8" w:rsidRDefault="00C07464" w:rsidP="007F1D0C">
      <w:pPr>
        <w:ind w:firstLine="425"/>
        <w:jc w:val="both"/>
        <w:rPr>
          <w:b/>
          <w:szCs w:val="24"/>
          <w:lang w:val="vi-VN"/>
        </w:rPr>
      </w:pPr>
      <w:r w:rsidRPr="00763CA8">
        <w:rPr>
          <w:szCs w:val="24"/>
        </w:rPr>
        <w:t>Hợp Đồng</w:t>
      </w:r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này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được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lập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và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ký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ngày</w:t>
      </w:r>
      <w:proofErr w:type="spellEnd"/>
      <w:r w:rsidR="006470E0" w:rsidRPr="00763CA8">
        <w:rPr>
          <w:szCs w:val="24"/>
        </w:rPr>
        <w:t xml:space="preserve"> </w:t>
      </w:r>
      <w:r w:rsidR="00BE53AE">
        <w:rPr>
          <w:szCs w:val="24"/>
          <w:highlight w:val="yellow"/>
        </w:rPr>
        <w:t>30</w:t>
      </w:r>
      <w:r w:rsidR="006514F4" w:rsidRPr="006514F4">
        <w:rPr>
          <w:szCs w:val="24"/>
          <w:highlight w:val="yellow"/>
        </w:rPr>
        <w:t>/06/202</w:t>
      </w:r>
      <w:r w:rsidR="006051DA">
        <w:rPr>
          <w:szCs w:val="24"/>
        </w:rPr>
        <w:t>4</w:t>
      </w:r>
      <w:r w:rsidR="00ED6041" w:rsidRPr="00763CA8">
        <w:rPr>
          <w:szCs w:val="24"/>
        </w:rPr>
        <w:t xml:space="preserve">, </w:t>
      </w:r>
      <w:proofErr w:type="spellStart"/>
      <w:r w:rsidR="00ED6041" w:rsidRPr="00763CA8">
        <w:rPr>
          <w:szCs w:val="24"/>
        </w:rPr>
        <w:t>bởi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và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giữa</w:t>
      </w:r>
      <w:proofErr w:type="spellEnd"/>
      <w:r w:rsidR="00ED6041" w:rsidRPr="00763CA8">
        <w:rPr>
          <w:szCs w:val="24"/>
        </w:rPr>
        <w:t xml:space="preserve">: </w:t>
      </w:r>
    </w:p>
    <w:p w14:paraId="48D69181" w14:textId="77777777" w:rsidR="00ED6041" w:rsidRPr="00763CA8" w:rsidRDefault="00ED6041">
      <w:pPr>
        <w:tabs>
          <w:tab w:val="left" w:pos="1440"/>
        </w:tabs>
        <w:jc w:val="both"/>
        <w:rPr>
          <w:b/>
          <w:szCs w:val="24"/>
          <w:lang w:val="vi-VN"/>
        </w:rPr>
      </w:pPr>
    </w:p>
    <w:p w14:paraId="6A98EFB5" w14:textId="14170D55" w:rsidR="0077742D" w:rsidRPr="006514F4" w:rsidRDefault="005F7E60">
      <w:pPr>
        <w:tabs>
          <w:tab w:val="left" w:pos="1440"/>
        </w:tabs>
        <w:jc w:val="both"/>
        <w:rPr>
          <w:b/>
          <w:szCs w:val="24"/>
          <w:lang w:val="vi-VN"/>
        </w:rPr>
      </w:pPr>
      <w:r w:rsidRPr="00353EAA">
        <w:rPr>
          <w:b/>
          <w:szCs w:val="24"/>
          <w:lang w:val="vi-VN"/>
        </w:rPr>
        <w:t>CÔNG TY</w:t>
      </w:r>
      <w:r w:rsidR="0077742D" w:rsidRPr="006514F4">
        <w:rPr>
          <w:b/>
          <w:szCs w:val="24"/>
          <w:lang w:val="vi-VN"/>
        </w:rPr>
        <w:t xml:space="preserve"> </w:t>
      </w:r>
      <w:r w:rsidR="00B54E62" w:rsidRPr="006514F4">
        <w:rPr>
          <w:b/>
          <w:szCs w:val="24"/>
          <w:lang w:val="vi-VN"/>
        </w:rPr>
        <w:t>………</w:t>
      </w:r>
    </w:p>
    <w:p w14:paraId="3BA019A4" w14:textId="77777777" w:rsidR="00ED6041" w:rsidRPr="00763CA8" w:rsidRDefault="00ED6041">
      <w:pPr>
        <w:tabs>
          <w:tab w:val="left" w:pos="1440"/>
        </w:tabs>
        <w:jc w:val="both"/>
        <w:rPr>
          <w:szCs w:val="24"/>
          <w:lang w:val="vi-VN"/>
        </w:rPr>
      </w:pPr>
    </w:p>
    <w:p w14:paraId="08047CA7" w14:textId="4D2C8E48" w:rsidR="00ED6041" w:rsidRPr="00763CA8" w:rsidRDefault="00ED6041">
      <w:pPr>
        <w:tabs>
          <w:tab w:val="left" w:pos="1440"/>
        </w:tabs>
        <w:jc w:val="both"/>
        <w:rPr>
          <w:szCs w:val="24"/>
          <w:lang w:val="vi-VN"/>
        </w:rPr>
      </w:pPr>
      <w:r w:rsidRPr="006514F4">
        <w:rPr>
          <w:b/>
          <w:color w:val="000000"/>
          <w:szCs w:val="24"/>
          <w:lang w:val="vi-VN"/>
        </w:rPr>
        <w:t xml:space="preserve">CÔNG TY </w:t>
      </w:r>
      <w:r w:rsidR="006514F4">
        <w:rPr>
          <w:b/>
          <w:color w:val="000000"/>
          <w:szCs w:val="24"/>
          <w:lang w:val="vi-VN"/>
        </w:rPr>
        <w:t>…</w:t>
      </w:r>
      <w:r w:rsidR="006514F4" w:rsidRPr="00BE53AE">
        <w:rPr>
          <w:b/>
          <w:color w:val="000000"/>
          <w:szCs w:val="24"/>
          <w:lang w:val="vi-VN"/>
        </w:rPr>
        <w:t>….</w:t>
      </w:r>
      <w:r w:rsidRPr="006514F4">
        <w:rPr>
          <w:b/>
          <w:color w:val="000000"/>
          <w:szCs w:val="24"/>
          <w:lang w:val="vi-VN"/>
        </w:rPr>
        <w:t xml:space="preserve"> </w:t>
      </w:r>
    </w:p>
    <w:p w14:paraId="105E9441" w14:textId="3A0743F2" w:rsidR="00ED6041" w:rsidRPr="00763CA8" w:rsidRDefault="00ED6041" w:rsidP="007F1D0C">
      <w:pPr>
        <w:pStyle w:val="NormalText0"/>
        <w:tabs>
          <w:tab w:val="left" w:pos="2805"/>
        </w:tabs>
        <w:spacing w:after="120"/>
        <w:ind w:left="0" w:firstLine="0"/>
        <w:rPr>
          <w:rFonts w:ascii="Times New Roman" w:hAnsi="Times New Roman" w:cs="Times New Roman"/>
          <w:sz w:val="24"/>
          <w:szCs w:val="24"/>
          <w:lang w:val="it-IT"/>
        </w:rPr>
      </w:pPr>
      <w:r w:rsidRPr="00763CA8">
        <w:rPr>
          <w:rFonts w:ascii="Times New Roman" w:hAnsi="Times New Roman" w:cs="Times New Roman"/>
          <w:sz w:val="24"/>
          <w:szCs w:val="24"/>
          <w:lang w:val="it-IT"/>
        </w:rPr>
        <w:t>(Các bên sau đây gọi chung là “</w:t>
      </w:r>
      <w:r w:rsidRPr="00763CA8">
        <w:rPr>
          <w:rFonts w:ascii="Times New Roman" w:hAnsi="Times New Roman" w:cs="Times New Roman"/>
          <w:b/>
          <w:sz w:val="24"/>
          <w:szCs w:val="24"/>
          <w:lang w:val="it-IT"/>
        </w:rPr>
        <w:t>Các Bên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>”</w:t>
      </w:r>
      <w:r w:rsidR="002A1EF2">
        <w:rPr>
          <w:rFonts w:ascii="Times New Roman" w:hAnsi="Times New Roman" w:cs="Times New Roman"/>
          <w:sz w:val="24"/>
          <w:szCs w:val="24"/>
          <w:lang w:val="it-IT"/>
        </w:rPr>
        <w:t>/ “</w:t>
      </w:r>
      <w:r w:rsidR="002A1EF2" w:rsidRPr="002A1EF2">
        <w:rPr>
          <w:rFonts w:ascii="Times New Roman" w:hAnsi="Times New Roman" w:cs="Times New Roman"/>
          <w:b/>
          <w:bCs/>
          <w:sz w:val="24"/>
          <w:szCs w:val="24"/>
          <w:lang w:val="it-IT"/>
        </w:rPr>
        <w:t>Hai Bên</w:t>
      </w:r>
      <w:r w:rsidR="002A1EF2">
        <w:rPr>
          <w:rFonts w:ascii="Times New Roman" w:hAnsi="Times New Roman" w:cs="Times New Roman"/>
          <w:sz w:val="24"/>
          <w:szCs w:val="24"/>
          <w:lang w:val="it-IT"/>
        </w:rPr>
        <w:t>”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 xml:space="preserve"> và gọi riêng là “</w:t>
      </w:r>
      <w:r w:rsidRPr="00763CA8">
        <w:rPr>
          <w:rFonts w:ascii="Times New Roman" w:hAnsi="Times New Roman" w:cs="Times New Roman"/>
          <w:b/>
          <w:sz w:val="24"/>
          <w:szCs w:val="24"/>
          <w:lang w:val="it-IT"/>
        </w:rPr>
        <w:t>Bên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>”)</w:t>
      </w:r>
    </w:p>
    <w:p w14:paraId="300B168A" w14:textId="77777777" w:rsidR="00763CA8" w:rsidRPr="00763CA8" w:rsidRDefault="00763CA8" w:rsidP="007F1D0C">
      <w:pPr>
        <w:pStyle w:val="NormalText0"/>
        <w:tabs>
          <w:tab w:val="left" w:pos="2805"/>
        </w:tabs>
        <w:spacing w:after="120"/>
        <w:ind w:left="0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67E17F2E" w14:textId="6007D3EF" w:rsidR="00ED6041" w:rsidRPr="00763CA8" w:rsidRDefault="00ED6041" w:rsidP="002C4AD9">
      <w:pPr>
        <w:spacing w:before="120" w:after="120" w:line="288" w:lineRule="auto"/>
        <w:jc w:val="both"/>
        <w:rPr>
          <w:szCs w:val="24"/>
          <w:lang w:val="it-IT"/>
        </w:rPr>
      </w:pPr>
      <w:r w:rsidRPr="00763CA8">
        <w:rPr>
          <w:szCs w:val="24"/>
          <w:lang w:val="it-IT"/>
        </w:rPr>
        <w:t xml:space="preserve">Các Bên đồng ý ký kết </w:t>
      </w:r>
      <w:r w:rsidR="00C07464" w:rsidRPr="00763CA8">
        <w:rPr>
          <w:szCs w:val="24"/>
          <w:lang w:val="it-IT"/>
        </w:rPr>
        <w:t>Hợp đồng</w:t>
      </w:r>
      <w:r w:rsidR="002F23D9" w:rsidRPr="00763CA8">
        <w:rPr>
          <w:szCs w:val="24"/>
          <w:lang w:val="it-IT"/>
        </w:rPr>
        <w:t xml:space="preserve"> hợp tác </w:t>
      </w:r>
      <w:r w:rsidRPr="00763CA8">
        <w:rPr>
          <w:szCs w:val="24"/>
          <w:lang w:val="it-IT"/>
        </w:rPr>
        <w:t xml:space="preserve">này </w:t>
      </w:r>
      <w:r w:rsidR="00C07464" w:rsidRPr="00763CA8">
        <w:rPr>
          <w:szCs w:val="24"/>
          <w:lang w:val="it-IT"/>
        </w:rPr>
        <w:t>(“</w:t>
      </w:r>
      <w:r w:rsidR="00C07464" w:rsidRPr="00763CA8">
        <w:rPr>
          <w:b/>
          <w:szCs w:val="24"/>
          <w:lang w:val="it-IT"/>
        </w:rPr>
        <w:t xml:space="preserve">Hợp </w:t>
      </w:r>
      <w:r w:rsidR="002F23D9" w:rsidRPr="00763CA8">
        <w:rPr>
          <w:b/>
          <w:szCs w:val="24"/>
          <w:lang w:val="it-IT"/>
        </w:rPr>
        <w:t>đ</w:t>
      </w:r>
      <w:r w:rsidR="00C07464" w:rsidRPr="00763CA8">
        <w:rPr>
          <w:b/>
          <w:szCs w:val="24"/>
          <w:lang w:val="it-IT"/>
        </w:rPr>
        <w:t>ồng</w:t>
      </w:r>
      <w:r w:rsidR="00C07464" w:rsidRPr="00763CA8">
        <w:rPr>
          <w:szCs w:val="24"/>
          <w:lang w:val="it-IT"/>
        </w:rPr>
        <w:t xml:space="preserve">”) </w:t>
      </w:r>
      <w:r w:rsidRPr="00763CA8">
        <w:rPr>
          <w:szCs w:val="24"/>
          <w:lang w:val="it-IT"/>
        </w:rPr>
        <w:t>theo các điều khoản và điều kiện sau đây:</w:t>
      </w:r>
    </w:p>
    <w:p w14:paraId="3B534473" w14:textId="31277CF2" w:rsidR="00ED6041" w:rsidRPr="00763CA8" w:rsidRDefault="009142CC" w:rsidP="002C4AD9">
      <w:pPr>
        <w:numPr>
          <w:ilvl w:val="0"/>
          <w:numId w:val="22"/>
        </w:numPr>
        <w:spacing w:before="120" w:after="120" w:line="288" w:lineRule="auto"/>
        <w:ind w:left="993" w:hanging="993"/>
        <w:rPr>
          <w:szCs w:val="24"/>
          <w:lang w:val="it-IT"/>
        </w:rPr>
      </w:pPr>
      <w:r w:rsidRPr="00763CA8">
        <w:rPr>
          <w:b/>
          <w:szCs w:val="24"/>
          <w:lang w:val="it-IT"/>
        </w:rPr>
        <w:t xml:space="preserve">NỘI DUNG </w:t>
      </w:r>
      <w:r w:rsidR="003C4A80">
        <w:rPr>
          <w:b/>
          <w:szCs w:val="24"/>
          <w:lang w:val="it-IT"/>
        </w:rPr>
        <w:t>PHỤ LỤC</w:t>
      </w:r>
    </w:p>
    <w:p w14:paraId="0E122CD9" w14:textId="709D576F" w:rsidR="00A1729C" w:rsidRPr="005F7E60" w:rsidRDefault="005070E5" w:rsidP="00D86F17">
      <w:pPr>
        <w:pStyle w:val="NormalText0"/>
        <w:spacing w:after="120" w:line="288" w:lineRule="auto"/>
        <w:ind w:left="0" w:firstLine="0"/>
        <w:rPr>
          <w:rFonts w:ascii="Times New Roman" w:hAnsi="Times New Roman" w:cs="Times New Roman"/>
          <w:color w:val="FF0000"/>
          <w:sz w:val="24"/>
          <w:szCs w:val="24"/>
          <w:lang w:val="it-IT"/>
        </w:rPr>
      </w:pPr>
      <w:r w:rsidRPr="00763CA8">
        <w:rPr>
          <w:rFonts w:ascii="Times New Roman" w:hAnsi="Times New Roman" w:cs="Times New Roman"/>
          <w:sz w:val="24"/>
          <w:szCs w:val="24"/>
          <w:lang w:val="it-IT"/>
        </w:rPr>
        <w:t>Hai Bên</w:t>
      </w:r>
      <w:r w:rsidR="005A3FFC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3C4A80">
        <w:rPr>
          <w:rFonts w:ascii="Times New Roman" w:hAnsi="Times New Roman" w:cs="Times New Roman"/>
          <w:sz w:val="24"/>
          <w:szCs w:val="24"/>
          <w:lang w:val="it-IT"/>
        </w:rPr>
        <w:t>thống nhất gia hạn Hợp đồng hợp tác 2</w:t>
      </w:r>
      <w:r w:rsidR="000653C3">
        <w:rPr>
          <w:rFonts w:ascii="Times New Roman" w:hAnsi="Times New Roman" w:cs="Times New Roman"/>
          <w:sz w:val="24"/>
          <w:szCs w:val="24"/>
          <w:lang w:val="it-IT"/>
        </w:rPr>
        <w:t xml:space="preserve"> này</w:t>
      </w:r>
      <w:r w:rsidR="003C4A80">
        <w:rPr>
          <w:rFonts w:ascii="Times New Roman" w:hAnsi="Times New Roman" w:cs="Times New Roman"/>
          <w:sz w:val="24"/>
          <w:szCs w:val="24"/>
          <w:lang w:val="it-IT"/>
        </w:rPr>
        <w:t xml:space="preserve"> đến ngày 30/6/202</w:t>
      </w:r>
      <w:r w:rsidR="000653C3">
        <w:rPr>
          <w:rFonts w:ascii="Times New Roman" w:hAnsi="Times New Roman" w:cs="Times New Roman"/>
          <w:sz w:val="24"/>
          <w:szCs w:val="24"/>
          <w:lang w:val="it-IT"/>
        </w:rPr>
        <w:t>7</w:t>
      </w:r>
      <w:r w:rsidR="003C4A80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1CAD48AF" w14:textId="60B4B8B9" w:rsidR="00ED6041" w:rsidRPr="006514F4" w:rsidRDefault="00ED6041" w:rsidP="002C4AD9">
      <w:pPr>
        <w:numPr>
          <w:ilvl w:val="0"/>
          <w:numId w:val="22"/>
        </w:numPr>
        <w:spacing w:before="120" w:after="120" w:line="288" w:lineRule="auto"/>
        <w:ind w:left="993" w:hanging="993"/>
        <w:rPr>
          <w:szCs w:val="24"/>
          <w:lang w:val="es-ES_tradnl"/>
        </w:rPr>
      </w:pPr>
      <w:r w:rsidRPr="006514F4">
        <w:rPr>
          <w:b/>
          <w:szCs w:val="24"/>
          <w:lang w:val="pt-BR"/>
        </w:rPr>
        <w:t>ĐIỀU KHOẢN CHUNG</w:t>
      </w:r>
    </w:p>
    <w:p w14:paraId="3ECA2AEE" w14:textId="77777777" w:rsidR="002E6520" w:rsidRPr="006514F4" w:rsidRDefault="002E6520" w:rsidP="002C4AD9">
      <w:pPr>
        <w:pStyle w:val="ListParagraph"/>
        <w:numPr>
          <w:ilvl w:val="0"/>
          <w:numId w:val="11"/>
        </w:numPr>
        <w:spacing w:before="120" w:after="120" w:line="288" w:lineRule="auto"/>
        <w:jc w:val="both"/>
        <w:rPr>
          <w:rFonts w:eastAsia="Times New Roman"/>
          <w:bCs/>
          <w:vanish/>
          <w:lang w:val="es-ES_tradnl"/>
        </w:rPr>
      </w:pPr>
    </w:p>
    <w:p w14:paraId="6CDDBFA1" w14:textId="77777777" w:rsidR="002E6520" w:rsidRPr="006514F4" w:rsidRDefault="002E6520" w:rsidP="002C4AD9">
      <w:pPr>
        <w:pStyle w:val="ListParagraph"/>
        <w:numPr>
          <w:ilvl w:val="0"/>
          <w:numId w:val="11"/>
        </w:numPr>
        <w:spacing w:before="120" w:after="120" w:line="288" w:lineRule="auto"/>
        <w:jc w:val="both"/>
        <w:rPr>
          <w:rFonts w:eastAsia="Times New Roman"/>
          <w:bCs/>
          <w:vanish/>
          <w:lang w:val="es-ES_tradnl"/>
        </w:rPr>
      </w:pPr>
    </w:p>
    <w:p w14:paraId="25F18BE3" w14:textId="6D436414" w:rsidR="002906F0" w:rsidRPr="00D86F17" w:rsidRDefault="002906F0" w:rsidP="00D86F17">
      <w:pPr>
        <w:pStyle w:val="ListParagraph"/>
        <w:numPr>
          <w:ilvl w:val="1"/>
          <w:numId w:val="32"/>
        </w:numPr>
        <w:spacing w:before="120" w:after="120" w:line="288" w:lineRule="auto"/>
        <w:ind w:left="567" w:hanging="567"/>
        <w:jc w:val="both"/>
        <w:rPr>
          <w:lang w:val="es-ES_tradnl"/>
        </w:rPr>
      </w:pPr>
      <w:r w:rsidRPr="00D86F17">
        <w:rPr>
          <w:lang w:val="es-ES_tradnl"/>
        </w:rPr>
        <w:t xml:space="preserve">Hợp </w:t>
      </w:r>
      <w:proofErr w:type="spellStart"/>
      <w:r w:rsidRPr="00D86F17">
        <w:rPr>
          <w:lang w:val="es-ES_tradnl"/>
        </w:rPr>
        <w:t>đồng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này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có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hiệu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lực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trong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thời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hạn</w:t>
      </w:r>
      <w:proofErr w:type="spellEnd"/>
      <w:r w:rsidRPr="00D86F17">
        <w:rPr>
          <w:lang w:val="es-ES_tradnl"/>
        </w:rPr>
        <w:t xml:space="preserve"> 01 (</w:t>
      </w:r>
      <w:proofErr w:type="spellStart"/>
      <w:r w:rsidRPr="00D86F17">
        <w:rPr>
          <w:lang w:val="es-ES_tradnl"/>
        </w:rPr>
        <w:t>một</w:t>
      </w:r>
      <w:proofErr w:type="spellEnd"/>
      <w:r w:rsidRPr="00D86F17">
        <w:rPr>
          <w:lang w:val="es-ES_tradnl"/>
        </w:rPr>
        <w:t xml:space="preserve">) </w:t>
      </w:r>
      <w:proofErr w:type="spellStart"/>
      <w:r w:rsidRPr="00D86F17">
        <w:rPr>
          <w:lang w:val="es-ES_tradnl"/>
        </w:rPr>
        <w:t>năm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kể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từ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ngày</w:t>
      </w:r>
      <w:proofErr w:type="spellEnd"/>
      <w:r w:rsidRPr="00D86F17">
        <w:rPr>
          <w:lang w:val="es-ES_tradnl"/>
        </w:rPr>
        <w:t xml:space="preserve"> </w:t>
      </w:r>
      <w:proofErr w:type="spellStart"/>
      <w:r w:rsidRPr="00D86F17">
        <w:rPr>
          <w:lang w:val="es-ES_tradnl"/>
        </w:rPr>
        <w:t>ký</w:t>
      </w:r>
      <w:proofErr w:type="spellEnd"/>
      <w:r w:rsidR="003C4A80">
        <w:rPr>
          <w:lang w:val="es-ES_tradnl"/>
        </w:rPr>
        <w:t xml:space="preserve"> </w:t>
      </w:r>
      <w:proofErr w:type="spellStart"/>
      <w:r w:rsidR="003C4A80">
        <w:rPr>
          <w:lang w:val="es-ES_tradnl"/>
        </w:rPr>
        <w:t>và</w:t>
      </w:r>
      <w:proofErr w:type="spellEnd"/>
      <w:r w:rsidR="003C4A80">
        <w:rPr>
          <w:lang w:val="es-ES_tradnl"/>
        </w:rPr>
        <w:t xml:space="preserve"> </w:t>
      </w:r>
      <w:proofErr w:type="spellStart"/>
      <w:r w:rsidR="003C4A80">
        <w:rPr>
          <w:lang w:val="es-ES_tradnl"/>
        </w:rPr>
        <w:t>không</w:t>
      </w:r>
      <w:proofErr w:type="spellEnd"/>
      <w:r w:rsidR="003C4A80">
        <w:rPr>
          <w:lang w:val="es-ES_tradnl"/>
        </w:rPr>
        <w:t xml:space="preserve"> </w:t>
      </w:r>
      <w:proofErr w:type="spellStart"/>
      <w:r w:rsidR="003C4A80">
        <w:rPr>
          <w:lang w:val="es-ES_tradnl"/>
        </w:rPr>
        <w:t>được</w:t>
      </w:r>
      <w:proofErr w:type="spellEnd"/>
      <w:r w:rsidR="003C4A80">
        <w:rPr>
          <w:lang w:val="es-ES_tradnl"/>
        </w:rPr>
        <w:t xml:space="preserve"> </w:t>
      </w:r>
      <w:proofErr w:type="spellStart"/>
      <w:r w:rsidR="003C4A80">
        <w:rPr>
          <w:lang w:val="es-ES_tradnl"/>
        </w:rPr>
        <w:t>gia</w:t>
      </w:r>
      <w:proofErr w:type="spellEnd"/>
      <w:r w:rsidR="003C4A80">
        <w:rPr>
          <w:lang w:val="es-ES_tradnl"/>
        </w:rPr>
        <w:t xml:space="preserve"> </w:t>
      </w:r>
      <w:proofErr w:type="spellStart"/>
      <w:r w:rsidR="003C4A80">
        <w:rPr>
          <w:lang w:val="es-ES_tradnl"/>
        </w:rPr>
        <w:t>hạn</w:t>
      </w:r>
      <w:proofErr w:type="spellEnd"/>
      <w:r w:rsidR="003C4A80">
        <w:rPr>
          <w:lang w:val="es-ES_tradnl"/>
        </w:rPr>
        <w:t xml:space="preserve"> </w:t>
      </w:r>
      <w:proofErr w:type="spellStart"/>
      <w:r w:rsidR="003C4A80">
        <w:rPr>
          <w:lang w:val="es-ES_tradnl"/>
        </w:rPr>
        <w:t>thêm</w:t>
      </w:r>
      <w:proofErr w:type="spellEnd"/>
      <w:r w:rsidRPr="00D86F17">
        <w:rPr>
          <w:lang w:val="es-ES_tradnl"/>
        </w:rPr>
        <w:t>.</w:t>
      </w:r>
    </w:p>
    <w:p w14:paraId="111D69CE" w14:textId="77777777" w:rsidR="002B5C23" w:rsidRPr="0098399E" w:rsidRDefault="002B5C23" w:rsidP="00D86F17">
      <w:pPr>
        <w:pStyle w:val="ListParagraph"/>
        <w:numPr>
          <w:ilvl w:val="1"/>
          <w:numId w:val="32"/>
        </w:numPr>
        <w:spacing w:before="120" w:after="120" w:line="288" w:lineRule="auto"/>
        <w:ind w:left="567" w:hanging="567"/>
        <w:jc w:val="both"/>
        <w:rPr>
          <w:lang w:val="es-ES_tradnl"/>
        </w:rPr>
      </w:pPr>
      <w:r w:rsidRPr="0098399E">
        <w:rPr>
          <w:lang w:val="es-ES_tradnl"/>
        </w:rPr>
        <w:t xml:space="preserve">Hợp </w:t>
      </w:r>
      <w:proofErr w:type="spellStart"/>
      <w:r w:rsidRPr="0098399E">
        <w:rPr>
          <w:lang w:val="es-ES_tradnl"/>
        </w:rPr>
        <w:t>đồng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này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được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lập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thành</w:t>
      </w:r>
      <w:proofErr w:type="spellEnd"/>
      <w:r w:rsidRPr="0098399E">
        <w:rPr>
          <w:lang w:val="es-ES_tradnl"/>
        </w:rPr>
        <w:t xml:space="preserve"> 04 (</w:t>
      </w:r>
      <w:proofErr w:type="spellStart"/>
      <w:r w:rsidRPr="0098399E">
        <w:rPr>
          <w:lang w:val="es-ES_tradnl"/>
        </w:rPr>
        <w:t>bốn</w:t>
      </w:r>
      <w:proofErr w:type="spellEnd"/>
      <w:r w:rsidRPr="0098399E">
        <w:rPr>
          <w:lang w:val="es-ES_tradnl"/>
        </w:rPr>
        <w:t xml:space="preserve">) </w:t>
      </w:r>
      <w:proofErr w:type="spellStart"/>
      <w:r w:rsidRPr="0098399E">
        <w:rPr>
          <w:lang w:val="es-ES_tradnl"/>
        </w:rPr>
        <w:t>bản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gốc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bằng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Tiếng</w:t>
      </w:r>
      <w:proofErr w:type="spellEnd"/>
      <w:r w:rsidRPr="0098399E">
        <w:rPr>
          <w:lang w:val="es-ES_tradnl"/>
        </w:rPr>
        <w:t xml:space="preserve"> Việt, </w:t>
      </w:r>
      <w:proofErr w:type="spellStart"/>
      <w:r w:rsidRPr="0098399E">
        <w:rPr>
          <w:lang w:val="es-ES_tradnl"/>
        </w:rPr>
        <w:t>mỗi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Bên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giữ</w:t>
      </w:r>
      <w:proofErr w:type="spellEnd"/>
      <w:r w:rsidRPr="0098399E">
        <w:rPr>
          <w:lang w:val="es-ES_tradnl"/>
        </w:rPr>
        <w:t xml:space="preserve"> 02 (hai) </w:t>
      </w:r>
      <w:proofErr w:type="spellStart"/>
      <w:r w:rsidRPr="0098399E">
        <w:rPr>
          <w:lang w:val="es-ES_tradnl"/>
        </w:rPr>
        <w:t>bản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có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giá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trị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pháp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lý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như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nhau</w:t>
      </w:r>
      <w:proofErr w:type="spellEnd"/>
      <w:r w:rsidRPr="0098399E">
        <w:rPr>
          <w:lang w:val="es-ES_tradnl"/>
        </w:rPr>
        <w:t>.</w:t>
      </w:r>
    </w:p>
    <w:p w14:paraId="13EC57E5" w14:textId="77777777" w:rsidR="002812BE" w:rsidRPr="0098399E" w:rsidRDefault="002812BE" w:rsidP="002812BE">
      <w:pPr>
        <w:pStyle w:val="ListParagraph"/>
        <w:spacing w:before="120" w:after="120" w:line="288" w:lineRule="auto"/>
        <w:ind w:left="567"/>
        <w:jc w:val="both"/>
        <w:rPr>
          <w:lang w:val="es-ES_tradnl"/>
        </w:rPr>
      </w:pPr>
    </w:p>
    <w:tbl>
      <w:tblPr>
        <w:tblW w:w="1016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081"/>
        <w:gridCol w:w="5081"/>
      </w:tblGrid>
      <w:tr w:rsidR="00ED6041" w:rsidRPr="00763CA8" w14:paraId="092EDD57" w14:textId="77777777" w:rsidTr="00222303">
        <w:tc>
          <w:tcPr>
            <w:tcW w:w="5081" w:type="dxa"/>
            <w:shd w:val="clear" w:color="auto" w:fill="FFFFFF"/>
          </w:tcPr>
          <w:p w14:paraId="6EF8EC73" w14:textId="49DCFB95" w:rsidR="00476F4B" w:rsidRPr="0098399E" w:rsidRDefault="00ED6041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98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 xml:space="preserve">ĐẠI DIỆN </w:t>
            </w:r>
            <w:r w:rsidR="00580EA8" w:rsidRPr="0098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...</w:t>
            </w:r>
          </w:p>
          <w:p w14:paraId="5E93DAFB" w14:textId="77777777" w:rsidR="00476F4B" w:rsidRPr="0098399E" w:rsidRDefault="00476F4B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  <w:p w14:paraId="0CE97C44" w14:textId="77777777" w:rsidR="00ED6041" w:rsidRPr="0098399E" w:rsidRDefault="00ED6041" w:rsidP="002C4AD9">
            <w:pPr>
              <w:pStyle w:val="NormalT1"/>
              <w:spacing w:after="120" w:line="288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</w:tc>
        <w:tc>
          <w:tcPr>
            <w:tcW w:w="5081" w:type="dxa"/>
            <w:shd w:val="clear" w:color="auto" w:fill="FFFFFF"/>
          </w:tcPr>
          <w:p w14:paraId="7450ED07" w14:textId="56CA0C53" w:rsidR="00ED6041" w:rsidRPr="00763CA8" w:rsidRDefault="00ED6041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763C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 xml:space="preserve">ĐẠI DIỆN </w:t>
            </w:r>
            <w:r w:rsidR="006514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....</w:t>
            </w:r>
          </w:p>
          <w:p w14:paraId="6ACAB3FB" w14:textId="77777777" w:rsidR="00C6245F" w:rsidRPr="00763CA8" w:rsidRDefault="00C6245F" w:rsidP="002C4AD9">
            <w:pPr>
              <w:pStyle w:val="NormalT1"/>
              <w:tabs>
                <w:tab w:val="left" w:pos="360"/>
              </w:tabs>
              <w:spacing w:after="120" w:line="288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  <w:p w14:paraId="7D6790E7" w14:textId="77777777" w:rsidR="00476F4B" w:rsidRPr="00763CA8" w:rsidRDefault="00476F4B" w:rsidP="002C4AD9">
            <w:pPr>
              <w:pStyle w:val="NormalT1"/>
              <w:tabs>
                <w:tab w:val="left" w:pos="360"/>
              </w:tabs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</w:tc>
      </w:tr>
      <w:tr w:rsidR="00ED6041" w:rsidRPr="00763CA8" w14:paraId="712D56AD" w14:textId="77777777" w:rsidTr="00222303">
        <w:trPr>
          <w:trHeight w:val="575"/>
        </w:trPr>
        <w:tc>
          <w:tcPr>
            <w:tcW w:w="5081" w:type="dxa"/>
            <w:shd w:val="clear" w:color="auto" w:fill="FFFFFF"/>
          </w:tcPr>
          <w:p w14:paraId="65EE09FA" w14:textId="65E79F81" w:rsidR="00ED6041" w:rsidRPr="0098399E" w:rsidRDefault="00B54E62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98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………</w:t>
            </w:r>
          </w:p>
        </w:tc>
        <w:tc>
          <w:tcPr>
            <w:tcW w:w="5081" w:type="dxa"/>
            <w:shd w:val="clear" w:color="auto" w:fill="FFFFFF"/>
          </w:tcPr>
          <w:p w14:paraId="78019E93" w14:textId="727667AD" w:rsidR="00ED6041" w:rsidRPr="00763CA8" w:rsidRDefault="00B54E62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763C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……</w:t>
            </w:r>
          </w:p>
        </w:tc>
      </w:tr>
    </w:tbl>
    <w:p w14:paraId="73630CA0" w14:textId="77777777" w:rsidR="00ED6041" w:rsidRPr="00763CA8" w:rsidRDefault="00ED6041" w:rsidP="002C4AD9">
      <w:pPr>
        <w:spacing w:before="120" w:after="120" w:line="288" w:lineRule="auto"/>
        <w:jc w:val="both"/>
        <w:rPr>
          <w:b/>
          <w:szCs w:val="24"/>
          <w:lang w:val="pt-BR"/>
        </w:rPr>
      </w:pPr>
    </w:p>
    <w:sectPr w:rsidR="00ED6041" w:rsidRPr="00763CA8" w:rsidSect="00222303">
      <w:footerReference w:type="default" r:id="rId8"/>
      <w:pgSz w:w="12240" w:h="15840"/>
      <w:pgMar w:top="900" w:right="1183" w:bottom="1170" w:left="1276" w:header="720" w:footer="44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D32D0" w14:textId="77777777" w:rsidR="001C4FDC" w:rsidRDefault="001C4FDC">
      <w:r>
        <w:separator/>
      </w:r>
    </w:p>
  </w:endnote>
  <w:endnote w:type="continuationSeparator" w:id="0">
    <w:p w14:paraId="201287FE" w14:textId="77777777" w:rsidR="001C4FDC" w:rsidRDefault="001C4FDC">
      <w:r>
        <w:continuationSeparator/>
      </w:r>
    </w:p>
  </w:endnote>
  <w:endnote w:type="continuationNotice" w:id="1">
    <w:p w14:paraId="1CD175C2" w14:textId="77777777" w:rsidR="001C4FDC" w:rsidRDefault="001C4F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??">
    <w:altName w:val="MS Gothic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rial">
    <w:altName w:val="Calibri"/>
    <w:charset w:val="00"/>
    <w:family w:val="swiss"/>
    <w:pitch w:val="variable"/>
    <w:sig w:usb0="00000001" w:usb1="00000000" w:usb2="00000000" w:usb3="00000000" w:csb0="00000011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19B49" w14:textId="666F0EE1" w:rsidR="00FD5EE5" w:rsidRDefault="00FD5EE5">
    <w:pPr>
      <w:pStyle w:val="Footer"/>
      <w:jc w:val="right"/>
    </w:pPr>
    <w:r>
      <w:fldChar w:fldCharType="begin"/>
    </w:r>
    <w:r>
      <w:rPr>
        <w:rStyle w:val="PageNumber"/>
      </w:rPr>
      <w:instrText xml:space="preserve"> PAGE </w:instrText>
    </w:r>
    <w:r>
      <w:fldChar w:fldCharType="separate"/>
    </w:r>
    <w:r w:rsidR="00912BF3">
      <w:rPr>
        <w:rStyle w:val="PageNumber"/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DC094" w14:textId="77777777" w:rsidR="001C4FDC" w:rsidRDefault="001C4FDC">
      <w:r>
        <w:separator/>
      </w:r>
    </w:p>
  </w:footnote>
  <w:footnote w:type="continuationSeparator" w:id="0">
    <w:p w14:paraId="0E241E15" w14:textId="77777777" w:rsidR="001C4FDC" w:rsidRDefault="001C4FDC">
      <w:r>
        <w:continuationSeparator/>
      </w:r>
    </w:p>
  </w:footnote>
  <w:footnote w:type="continuationNotice" w:id="1">
    <w:p w14:paraId="6EF7D295" w14:textId="77777777" w:rsidR="001C4FDC" w:rsidRDefault="001C4F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Gachdauhang"/>
      <w:lvlText w:val="-"/>
      <w:lvlJc w:val="left"/>
      <w:pPr>
        <w:tabs>
          <w:tab w:val="num" w:pos="1077"/>
        </w:tabs>
        <w:ind w:left="1077" w:hanging="397"/>
      </w:pPr>
      <w:rPr>
        <w:rFonts w:ascii="Arial" w:hAnsi="Arial" w:cs="Arial" w:hint="default"/>
      </w:rPr>
    </w:lvl>
  </w:abstractNum>
  <w:abstractNum w:abstractNumId="2" w15:restartNumberingAfterBreak="0">
    <w:nsid w:val="00000009"/>
    <w:multiLevelType w:val="singleLevel"/>
    <w:tmpl w:val="00000009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sz w:val="26"/>
        <w:szCs w:val="26"/>
      </w:rPr>
    </w:lvl>
  </w:abstractNum>
  <w:abstractNum w:abstractNumId="3" w15:restartNumberingAfterBreak="0">
    <w:nsid w:val="0000000A"/>
    <w:multiLevelType w:val="singleLevel"/>
    <w:tmpl w:val="0000000A"/>
    <w:lvl w:ilvl="0">
      <w:start w:val="2"/>
      <w:numFmt w:val="bullet"/>
      <w:lvlText w:val="-"/>
      <w:lvlJc w:val="left"/>
      <w:pPr>
        <w:tabs>
          <w:tab w:val="num" w:pos="720"/>
        </w:tabs>
        <w:ind w:left="1350" w:hanging="360"/>
      </w:pPr>
      <w:rPr>
        <w:rFonts w:ascii="Times New Roman" w:hAnsi="Times New Roman" w:cs="Times New Roman" w:hint="default"/>
        <w:sz w:val="26"/>
        <w:szCs w:val="26"/>
        <w:lang w:val="pt-BR"/>
      </w:rPr>
    </w:lvl>
  </w:abstractNum>
  <w:abstractNum w:abstractNumId="4" w15:restartNumberingAfterBreak="0">
    <w:nsid w:val="0000000F"/>
    <w:multiLevelType w:val="multilevel"/>
    <w:tmpl w:val="1A08FE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1">
      <w:start w:val="1"/>
      <w:numFmt w:val="decimal"/>
      <w:lvlText w:val="1.%2."/>
      <w:lvlJc w:val="left"/>
      <w:pPr>
        <w:tabs>
          <w:tab w:val="num" w:pos="1095"/>
        </w:tabs>
        <w:ind w:left="1095" w:hanging="375"/>
      </w:pPr>
      <w:rPr>
        <w:rFonts w:ascii="Times New Roman" w:hAnsi="Times New Roman" w:cs="Times New Roman" w:hint="default"/>
        <w:b/>
        <w:bCs/>
        <w:sz w:val="26"/>
        <w:szCs w:val="26"/>
        <w:lang w:val="it-IT" w:eastAsia="en-U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</w:abstractNum>
  <w:abstractNum w:abstractNumId="5" w15:restartNumberingAfterBreak="0">
    <w:nsid w:val="00000013"/>
    <w:multiLevelType w:val="multilevel"/>
    <w:tmpl w:val="00000013"/>
    <w:lvl w:ilvl="0">
      <w:start w:val="1"/>
      <w:numFmt w:val="decimal"/>
      <w:pStyle w:val="Dieu"/>
      <w:lvlText w:val="ĐIỀU %1: "/>
      <w:lvlJc w:val="left"/>
      <w:pPr>
        <w:tabs>
          <w:tab w:val="num" w:pos="907"/>
        </w:tabs>
        <w:ind w:left="907" w:hanging="907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lvlText w:val="2.%2"/>
      <w:lvlJc w:val="left"/>
      <w:pPr>
        <w:tabs>
          <w:tab w:val="num" w:pos="396"/>
        </w:tabs>
        <w:ind w:left="396" w:hanging="396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-55"/>
        </w:tabs>
        <w:ind w:left="55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-55"/>
        </w:tabs>
        <w:ind w:left="5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05"/>
        </w:tabs>
        <w:ind w:left="305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305"/>
        </w:tabs>
        <w:ind w:left="30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665"/>
        </w:tabs>
        <w:ind w:left="665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65"/>
        </w:tabs>
        <w:ind w:left="66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025"/>
        </w:tabs>
        <w:ind w:left="1025" w:hanging="1800"/>
      </w:pPr>
      <w:rPr>
        <w:rFonts w:hint="default"/>
        <w:b w:val="0"/>
      </w:rPr>
    </w:lvl>
  </w:abstractNum>
  <w:abstractNum w:abstractNumId="6" w15:restartNumberingAfterBreak="0">
    <w:nsid w:val="0000001B"/>
    <w:multiLevelType w:val="singleLevel"/>
    <w:tmpl w:val="5AB2BB76"/>
    <w:lvl w:ilvl="0">
      <w:start w:val="1"/>
      <w:numFmt w:val="decimal"/>
      <w:lvlText w:val="2.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</w:abstractNum>
  <w:abstractNum w:abstractNumId="7" w15:restartNumberingAfterBreak="0">
    <w:nsid w:val="0000001C"/>
    <w:multiLevelType w:val="multilevel"/>
    <w:tmpl w:val="4BAEC5A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1">
      <w:start w:val="1"/>
      <w:numFmt w:val="decimal"/>
      <w:lvlText w:val="3.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/>
        <w:bCs/>
        <w:sz w:val="24"/>
        <w:szCs w:val="24"/>
        <w:lang w:val="en-US" w:eastAsia="en-U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</w:abstractNum>
  <w:abstractNum w:abstractNumId="8" w15:restartNumberingAfterBreak="0">
    <w:nsid w:val="001A0733"/>
    <w:multiLevelType w:val="hybridMultilevel"/>
    <w:tmpl w:val="33EEB7CC"/>
    <w:lvl w:ilvl="0" w:tplc="039255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4D63E8A"/>
    <w:multiLevelType w:val="hybridMultilevel"/>
    <w:tmpl w:val="FFB678C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B07329"/>
    <w:multiLevelType w:val="multilevel"/>
    <w:tmpl w:val="79540800"/>
    <w:lvl w:ilvl="0">
      <w:start w:val="6"/>
      <w:numFmt w:val="decimal"/>
      <w:lvlText w:val="ĐIỀU %1."/>
      <w:lvlJc w:val="left"/>
      <w:pPr>
        <w:tabs>
          <w:tab w:val="num" w:pos="504"/>
        </w:tabs>
        <w:ind w:left="504" w:hanging="144"/>
      </w:pPr>
      <w:rPr>
        <w:rFonts w:ascii="Times New Roman" w:hAnsi="Times New Roman"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72"/>
      </w:pPr>
      <w:rPr>
        <w:rFonts w:ascii="Times New Roman" w:eastAsia="Arial Unicode MS" w:hAnsi="Times New Roman" w:cs="Times New Roman" w:hint="default"/>
        <w:b/>
        <w:bCs/>
        <w:i w:val="0"/>
        <w:color w:val="auto"/>
        <w:sz w:val="24"/>
        <w:szCs w:val="24"/>
      </w:rPr>
    </w:lvl>
    <w:lvl w:ilvl="2">
      <w:start w:val="1"/>
      <w:numFmt w:val="bullet"/>
      <w:lvlText w:val="-"/>
      <w:lvlJc w:val="left"/>
      <w:pPr>
        <w:tabs>
          <w:tab w:val="num" w:pos="1260"/>
        </w:tabs>
        <w:ind w:left="1260" w:firstLine="0"/>
      </w:pPr>
      <w:rPr>
        <w:rFonts w:ascii="Times New Roman" w:eastAsia="Times New Roman" w:hAnsi="Times New Roman" w:cs="Times New Roman" w:hint="default"/>
        <w:b w:val="0"/>
        <w:bCs/>
      </w:rPr>
    </w:lvl>
    <w:lvl w:ilvl="3">
      <w:start w:val="1"/>
      <w:numFmt w:val="lowerLetter"/>
      <w:lvlText w:val="%4."/>
      <w:lvlJc w:val="left"/>
      <w:pPr>
        <w:tabs>
          <w:tab w:val="num" w:pos="8910"/>
        </w:tabs>
        <w:ind w:left="8910" w:hanging="360"/>
      </w:pPr>
      <w:rPr>
        <w:rFonts w:hint="default"/>
        <w:b/>
        <w:bCs/>
        <w:i w:val="0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1710"/>
        </w:tabs>
        <w:ind w:left="1710" w:hanging="360"/>
      </w:pPr>
      <w:rPr>
        <w:rFonts w:hint="default"/>
        <w:b/>
        <w:bCs/>
      </w:rPr>
    </w:lvl>
    <w:lvl w:ilvl="5">
      <w:start w:val="1"/>
      <w:numFmt w:val="decimal"/>
      <w:lvlText w:val="%6."/>
      <w:lvlJc w:val="right"/>
      <w:pPr>
        <w:tabs>
          <w:tab w:val="num" w:pos="2070"/>
        </w:tabs>
        <w:ind w:left="2070" w:hanging="360"/>
      </w:pPr>
      <w:rPr>
        <w:rFonts w:hint="default"/>
        <w:b w:val="0"/>
        <w:bCs/>
      </w:rPr>
    </w:lvl>
    <w:lvl w:ilvl="6">
      <w:start w:val="1"/>
      <w:numFmt w:val="decimal"/>
      <w:lvlText w:val="%7."/>
      <w:lvlJc w:val="left"/>
      <w:pPr>
        <w:tabs>
          <w:tab w:val="num" w:pos="2430"/>
        </w:tabs>
        <w:ind w:left="2430" w:hanging="360"/>
      </w:pPr>
      <w:rPr>
        <w:rFonts w:hint="default"/>
        <w:b/>
        <w:bCs/>
      </w:rPr>
    </w:lvl>
    <w:lvl w:ilvl="7">
      <w:start w:val="1"/>
      <w:numFmt w:val="decimal"/>
      <w:lvlText w:val="%8."/>
      <w:lvlJc w:val="left"/>
      <w:pPr>
        <w:tabs>
          <w:tab w:val="num" w:pos="2790"/>
        </w:tabs>
        <w:ind w:left="2790" w:hanging="360"/>
      </w:pPr>
      <w:rPr>
        <w:rFonts w:hint="default"/>
        <w:b/>
        <w:bCs/>
      </w:rPr>
    </w:lvl>
    <w:lvl w:ilvl="8">
      <w:start w:val="1"/>
      <w:numFmt w:val="decimal"/>
      <w:lvlText w:val="%9."/>
      <w:lvlJc w:val="left"/>
      <w:pPr>
        <w:tabs>
          <w:tab w:val="num" w:pos="3150"/>
        </w:tabs>
        <w:ind w:left="3150" w:hanging="360"/>
      </w:pPr>
      <w:rPr>
        <w:rFonts w:hint="default"/>
        <w:b/>
        <w:bCs/>
      </w:rPr>
    </w:lvl>
  </w:abstractNum>
  <w:abstractNum w:abstractNumId="11" w15:restartNumberingAfterBreak="0">
    <w:nsid w:val="12197DCD"/>
    <w:multiLevelType w:val="hybridMultilevel"/>
    <w:tmpl w:val="BAA8527C"/>
    <w:lvl w:ilvl="0" w:tplc="A53A29BE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color w:val="auto"/>
      </w:rPr>
    </w:lvl>
    <w:lvl w:ilvl="1" w:tplc="F0E074A0">
      <w:start w:val="1"/>
      <w:numFmt w:val="lowerLetter"/>
      <w:lvlText w:val="%2."/>
      <w:lvlJc w:val="left"/>
      <w:pPr>
        <w:ind w:left="1800" w:hanging="72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AB4159"/>
    <w:multiLevelType w:val="hybridMultilevel"/>
    <w:tmpl w:val="67E2CC40"/>
    <w:lvl w:ilvl="0" w:tplc="589EFC1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14B92EA5"/>
    <w:multiLevelType w:val="multilevel"/>
    <w:tmpl w:val="E58E26A0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Times New Roman" w:eastAsia="Batang" w:hAnsi="Times New Roman" w:cs="Times New Roman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17D32D3C"/>
    <w:multiLevelType w:val="multilevel"/>
    <w:tmpl w:val="95EE4C32"/>
    <w:lvl w:ilvl="0">
      <w:start w:val="7"/>
      <w:numFmt w:val="decimal"/>
      <w:lvlText w:val="ĐIỀU %1."/>
      <w:lvlJc w:val="left"/>
      <w:pPr>
        <w:tabs>
          <w:tab w:val="num" w:pos="504"/>
        </w:tabs>
        <w:ind w:left="504" w:hanging="144"/>
      </w:pPr>
      <w:rPr>
        <w:rFonts w:ascii="Times New Roman" w:hAnsi="Times New Roman"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72"/>
      </w:pPr>
      <w:rPr>
        <w:rFonts w:ascii="Times New Roman" w:eastAsia="Arial Unicode MS" w:hAnsi="Times New Roman" w:cs="Times New Roman" w:hint="default"/>
        <w:b/>
        <w:bCs/>
        <w:i w:val="0"/>
        <w:color w:val="auto"/>
        <w:sz w:val="24"/>
        <w:szCs w:val="24"/>
      </w:rPr>
    </w:lvl>
    <w:lvl w:ilvl="2">
      <w:start w:val="1"/>
      <w:numFmt w:val="bullet"/>
      <w:lvlText w:val="-"/>
      <w:lvlJc w:val="left"/>
      <w:pPr>
        <w:tabs>
          <w:tab w:val="num" w:pos="1260"/>
        </w:tabs>
        <w:ind w:left="1260" w:firstLine="0"/>
      </w:pPr>
      <w:rPr>
        <w:rFonts w:ascii="Times New Roman" w:eastAsia="Times New Roman" w:hAnsi="Times New Roman" w:cs="Times New Roman" w:hint="default"/>
        <w:b w:val="0"/>
        <w:bCs/>
      </w:rPr>
    </w:lvl>
    <w:lvl w:ilvl="3">
      <w:start w:val="1"/>
      <w:numFmt w:val="lowerLetter"/>
      <w:lvlText w:val="%4."/>
      <w:lvlJc w:val="left"/>
      <w:pPr>
        <w:tabs>
          <w:tab w:val="num" w:pos="8910"/>
        </w:tabs>
        <w:ind w:left="8910" w:hanging="360"/>
      </w:pPr>
      <w:rPr>
        <w:rFonts w:hint="default"/>
        <w:b/>
        <w:bCs/>
        <w:i w:val="0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1710"/>
        </w:tabs>
        <w:ind w:left="1710" w:hanging="360"/>
      </w:pPr>
      <w:rPr>
        <w:rFonts w:hint="default"/>
        <w:b w:val="0"/>
        <w:bCs w:val="0"/>
      </w:rPr>
    </w:lvl>
    <w:lvl w:ilvl="5">
      <w:start w:val="1"/>
      <w:numFmt w:val="decimal"/>
      <w:lvlText w:val="%6."/>
      <w:lvlJc w:val="right"/>
      <w:pPr>
        <w:tabs>
          <w:tab w:val="num" w:pos="2070"/>
        </w:tabs>
        <w:ind w:left="2070" w:hanging="360"/>
      </w:pPr>
      <w:rPr>
        <w:rFonts w:hint="default"/>
        <w:b w:val="0"/>
        <w:bCs/>
      </w:rPr>
    </w:lvl>
    <w:lvl w:ilvl="6">
      <w:start w:val="1"/>
      <w:numFmt w:val="decimal"/>
      <w:lvlText w:val="%7."/>
      <w:lvlJc w:val="left"/>
      <w:pPr>
        <w:tabs>
          <w:tab w:val="num" w:pos="2430"/>
        </w:tabs>
        <w:ind w:left="2430" w:hanging="360"/>
      </w:pPr>
      <w:rPr>
        <w:rFonts w:hint="default"/>
        <w:b/>
        <w:bCs/>
      </w:rPr>
    </w:lvl>
    <w:lvl w:ilvl="7">
      <w:start w:val="1"/>
      <w:numFmt w:val="decimal"/>
      <w:lvlText w:val="%8."/>
      <w:lvlJc w:val="left"/>
      <w:pPr>
        <w:tabs>
          <w:tab w:val="num" w:pos="2790"/>
        </w:tabs>
        <w:ind w:left="2790" w:hanging="360"/>
      </w:pPr>
      <w:rPr>
        <w:rFonts w:hint="default"/>
        <w:b/>
        <w:bCs/>
      </w:rPr>
    </w:lvl>
    <w:lvl w:ilvl="8">
      <w:start w:val="1"/>
      <w:numFmt w:val="decimal"/>
      <w:lvlText w:val="%9."/>
      <w:lvlJc w:val="left"/>
      <w:pPr>
        <w:tabs>
          <w:tab w:val="num" w:pos="3150"/>
        </w:tabs>
        <w:ind w:left="3150" w:hanging="360"/>
      </w:pPr>
      <w:rPr>
        <w:rFonts w:hint="default"/>
        <w:b/>
        <w:bCs/>
      </w:rPr>
    </w:lvl>
  </w:abstractNum>
  <w:abstractNum w:abstractNumId="15" w15:restartNumberingAfterBreak="0">
    <w:nsid w:val="1F0E1513"/>
    <w:multiLevelType w:val="multilevel"/>
    <w:tmpl w:val="3D4AA22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547522C"/>
    <w:multiLevelType w:val="hybridMultilevel"/>
    <w:tmpl w:val="75AA6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1E0FB1"/>
    <w:multiLevelType w:val="hybridMultilevel"/>
    <w:tmpl w:val="794E0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37086A"/>
    <w:multiLevelType w:val="multilevel"/>
    <w:tmpl w:val="DD3263EA"/>
    <w:lvl w:ilvl="0">
      <w:start w:val="10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7E76ABB"/>
    <w:multiLevelType w:val="multilevel"/>
    <w:tmpl w:val="4D16B3C2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FC93404"/>
    <w:multiLevelType w:val="multilevel"/>
    <w:tmpl w:val="9782E610"/>
    <w:lvl w:ilvl="0">
      <w:start w:val="4"/>
      <w:numFmt w:val="decimal"/>
      <w:lvlText w:val="%1."/>
      <w:lvlJc w:val="left"/>
      <w:pPr>
        <w:ind w:left="360" w:hanging="360"/>
      </w:pPr>
      <w:rPr>
        <w:rFonts w:eastAsia="MS Mincho" w:hint="default"/>
      </w:rPr>
    </w:lvl>
    <w:lvl w:ilvl="1">
      <w:start w:val="1"/>
      <w:numFmt w:val="decimal"/>
      <w:lvlText w:val="%1.%2."/>
      <w:lvlJc w:val="left"/>
      <w:pPr>
        <w:ind w:left="1260" w:hanging="360"/>
      </w:pPr>
      <w:rPr>
        <w:rFonts w:eastAsia="MS Mincho" w:hint="default"/>
        <w:b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eastAsia="MS Mincho" w:hint="default"/>
      </w:rPr>
    </w:lvl>
    <w:lvl w:ilvl="3">
      <w:start w:val="1"/>
      <w:numFmt w:val="decimal"/>
      <w:lvlText w:val="%1.%2.%3.%4."/>
      <w:lvlJc w:val="left"/>
      <w:pPr>
        <w:ind w:left="3420" w:hanging="720"/>
      </w:pPr>
      <w:rPr>
        <w:rFonts w:eastAsia="MS Mincho"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eastAsia="MS Mincho"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eastAsia="MS Mincho"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eastAsia="MS Mincho"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eastAsia="MS Mincho"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eastAsia="MS Mincho" w:hint="default"/>
      </w:rPr>
    </w:lvl>
  </w:abstractNum>
  <w:abstractNum w:abstractNumId="21" w15:restartNumberingAfterBreak="0">
    <w:nsid w:val="480C3A10"/>
    <w:multiLevelType w:val="multilevel"/>
    <w:tmpl w:val="ECAC3AF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3830D96"/>
    <w:multiLevelType w:val="multilevel"/>
    <w:tmpl w:val="5D7E3F6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538718E5"/>
    <w:multiLevelType w:val="multilevel"/>
    <w:tmpl w:val="6A0CB636"/>
    <w:lvl w:ilvl="0">
      <w:start w:val="1"/>
      <w:numFmt w:val="bullet"/>
      <w:lvlText w:val="-"/>
      <w:lvlJc w:val="left"/>
      <w:pPr>
        <w:tabs>
          <w:tab w:val="num" w:pos="3479"/>
        </w:tabs>
        <w:ind w:left="347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44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24" w15:restartNumberingAfterBreak="0">
    <w:nsid w:val="56704362"/>
    <w:multiLevelType w:val="multilevel"/>
    <w:tmpl w:val="630E9C7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FD41D12"/>
    <w:multiLevelType w:val="hybridMultilevel"/>
    <w:tmpl w:val="3880E4D8"/>
    <w:lvl w:ilvl="0" w:tplc="D0EC99DC">
      <w:start w:val="1"/>
      <w:numFmt w:val="decimal"/>
      <w:lvlText w:val="ĐIỀU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7261EE"/>
    <w:multiLevelType w:val="multilevel"/>
    <w:tmpl w:val="452E729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C0248DC"/>
    <w:multiLevelType w:val="hybridMultilevel"/>
    <w:tmpl w:val="361054F6"/>
    <w:lvl w:ilvl="0" w:tplc="CDC47BD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0BC2570"/>
    <w:multiLevelType w:val="multilevel"/>
    <w:tmpl w:val="F80C804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2C65AF1"/>
    <w:multiLevelType w:val="multilevel"/>
    <w:tmpl w:val="585AFF7C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Times New Roman" w:eastAsia="Batang" w:hAnsi="Times New Roman" w:cs="Times New Roman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2E91DA1"/>
    <w:multiLevelType w:val="hybridMultilevel"/>
    <w:tmpl w:val="27343C54"/>
    <w:lvl w:ilvl="0" w:tplc="CC289576">
      <w:start w:val="1"/>
      <w:numFmt w:val="lowerLetter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EFD15DE"/>
    <w:multiLevelType w:val="multilevel"/>
    <w:tmpl w:val="02EA1786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Times New Roman" w:eastAsia="Batang" w:hAnsi="Times New Roman" w:cs="Times New Roman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3"/>
  </w:num>
  <w:num w:numId="9">
    <w:abstractNumId w:val="15"/>
  </w:num>
  <w:num w:numId="10">
    <w:abstractNumId w:val="19"/>
  </w:num>
  <w:num w:numId="11">
    <w:abstractNumId w:val="18"/>
  </w:num>
  <w:num w:numId="12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</w:num>
  <w:num w:numId="14">
    <w:abstractNumId w:val="31"/>
  </w:num>
  <w:num w:numId="15">
    <w:abstractNumId w:val="13"/>
  </w:num>
  <w:num w:numId="16">
    <w:abstractNumId w:val="29"/>
  </w:num>
  <w:num w:numId="17">
    <w:abstractNumId w:val="10"/>
  </w:num>
  <w:num w:numId="18">
    <w:abstractNumId w:val="14"/>
  </w:num>
  <w:num w:numId="19">
    <w:abstractNumId w:val="12"/>
  </w:num>
  <w:num w:numId="20">
    <w:abstractNumId w:val="30"/>
  </w:num>
  <w:num w:numId="21">
    <w:abstractNumId w:val="11"/>
  </w:num>
  <w:num w:numId="22">
    <w:abstractNumId w:val="25"/>
  </w:num>
  <w:num w:numId="23">
    <w:abstractNumId w:val="16"/>
  </w:num>
  <w:num w:numId="24">
    <w:abstractNumId w:val="26"/>
  </w:num>
  <w:num w:numId="25">
    <w:abstractNumId w:val="27"/>
  </w:num>
  <w:num w:numId="26">
    <w:abstractNumId w:val="9"/>
  </w:num>
  <w:num w:numId="27">
    <w:abstractNumId w:val="17"/>
  </w:num>
  <w:num w:numId="28">
    <w:abstractNumId w:val="8"/>
  </w:num>
  <w:num w:numId="29">
    <w:abstractNumId w:val="22"/>
  </w:num>
  <w:num w:numId="30">
    <w:abstractNumId w:val="21"/>
  </w:num>
  <w:num w:numId="31">
    <w:abstractNumId w:val="24"/>
  </w:num>
  <w:num w:numId="32">
    <w:abstractNumId w:val="2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proofState w:spelling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4E4"/>
    <w:rsid w:val="00000A5C"/>
    <w:rsid w:val="00000BD1"/>
    <w:rsid w:val="000016A5"/>
    <w:rsid w:val="00004B9C"/>
    <w:rsid w:val="00004F2D"/>
    <w:rsid w:val="000051E0"/>
    <w:rsid w:val="00005E28"/>
    <w:rsid w:val="00011C0E"/>
    <w:rsid w:val="000120A6"/>
    <w:rsid w:val="00013E50"/>
    <w:rsid w:val="00014BE0"/>
    <w:rsid w:val="000167F5"/>
    <w:rsid w:val="00017201"/>
    <w:rsid w:val="00017F7E"/>
    <w:rsid w:val="000219A3"/>
    <w:rsid w:val="00024837"/>
    <w:rsid w:val="00024ED1"/>
    <w:rsid w:val="00025B52"/>
    <w:rsid w:val="00032A5E"/>
    <w:rsid w:val="00035FCD"/>
    <w:rsid w:val="00036E71"/>
    <w:rsid w:val="00040B97"/>
    <w:rsid w:val="00040F60"/>
    <w:rsid w:val="000440EE"/>
    <w:rsid w:val="0004478C"/>
    <w:rsid w:val="000447F8"/>
    <w:rsid w:val="0004599D"/>
    <w:rsid w:val="00046592"/>
    <w:rsid w:val="0005026A"/>
    <w:rsid w:val="0005030B"/>
    <w:rsid w:val="00051B8E"/>
    <w:rsid w:val="00051D1D"/>
    <w:rsid w:val="00051F36"/>
    <w:rsid w:val="00053352"/>
    <w:rsid w:val="00054C23"/>
    <w:rsid w:val="00055797"/>
    <w:rsid w:val="000575B4"/>
    <w:rsid w:val="0005784D"/>
    <w:rsid w:val="000653C3"/>
    <w:rsid w:val="0007101D"/>
    <w:rsid w:val="0007434D"/>
    <w:rsid w:val="00076852"/>
    <w:rsid w:val="00085FDA"/>
    <w:rsid w:val="00091A36"/>
    <w:rsid w:val="0009534D"/>
    <w:rsid w:val="000962BD"/>
    <w:rsid w:val="000A3837"/>
    <w:rsid w:val="000A4341"/>
    <w:rsid w:val="000A6B02"/>
    <w:rsid w:val="000A7AF5"/>
    <w:rsid w:val="000B27B2"/>
    <w:rsid w:val="000B4A80"/>
    <w:rsid w:val="000B7F14"/>
    <w:rsid w:val="000C1211"/>
    <w:rsid w:val="000C53E3"/>
    <w:rsid w:val="000C6CEB"/>
    <w:rsid w:val="000D3808"/>
    <w:rsid w:val="000D48E2"/>
    <w:rsid w:val="000D79AC"/>
    <w:rsid w:val="000E3F3D"/>
    <w:rsid w:val="000E49D6"/>
    <w:rsid w:val="000F2429"/>
    <w:rsid w:val="000F3A32"/>
    <w:rsid w:val="000F557B"/>
    <w:rsid w:val="000F7771"/>
    <w:rsid w:val="001026CC"/>
    <w:rsid w:val="00107036"/>
    <w:rsid w:val="00111212"/>
    <w:rsid w:val="00111713"/>
    <w:rsid w:val="0011325C"/>
    <w:rsid w:val="00113F4C"/>
    <w:rsid w:val="0011415A"/>
    <w:rsid w:val="00116E63"/>
    <w:rsid w:val="001174F0"/>
    <w:rsid w:val="0013233F"/>
    <w:rsid w:val="001374EB"/>
    <w:rsid w:val="00137C84"/>
    <w:rsid w:val="00140B7E"/>
    <w:rsid w:val="00140F4F"/>
    <w:rsid w:val="001410F0"/>
    <w:rsid w:val="00145774"/>
    <w:rsid w:val="0014665A"/>
    <w:rsid w:val="00150FE0"/>
    <w:rsid w:val="001531AB"/>
    <w:rsid w:val="00153242"/>
    <w:rsid w:val="00163A9B"/>
    <w:rsid w:val="00163F9D"/>
    <w:rsid w:val="001660CA"/>
    <w:rsid w:val="001662FE"/>
    <w:rsid w:val="00172DF3"/>
    <w:rsid w:val="00173800"/>
    <w:rsid w:val="0019289C"/>
    <w:rsid w:val="00193B44"/>
    <w:rsid w:val="00194FED"/>
    <w:rsid w:val="001A001E"/>
    <w:rsid w:val="001A065E"/>
    <w:rsid w:val="001A5016"/>
    <w:rsid w:val="001B0518"/>
    <w:rsid w:val="001B2256"/>
    <w:rsid w:val="001B6E81"/>
    <w:rsid w:val="001B7D3C"/>
    <w:rsid w:val="001C118B"/>
    <w:rsid w:val="001C4FDC"/>
    <w:rsid w:val="001C7E09"/>
    <w:rsid w:val="001D0B45"/>
    <w:rsid w:val="001D3A99"/>
    <w:rsid w:val="001D62DA"/>
    <w:rsid w:val="001E15F9"/>
    <w:rsid w:val="001E6F8C"/>
    <w:rsid w:val="001F4674"/>
    <w:rsid w:val="001F7D4A"/>
    <w:rsid w:val="00200716"/>
    <w:rsid w:val="00201E02"/>
    <w:rsid w:val="002028F9"/>
    <w:rsid w:val="002035BF"/>
    <w:rsid w:val="00205F4B"/>
    <w:rsid w:val="002062B3"/>
    <w:rsid w:val="00213A30"/>
    <w:rsid w:val="0021716B"/>
    <w:rsid w:val="002177DD"/>
    <w:rsid w:val="00220050"/>
    <w:rsid w:val="00222303"/>
    <w:rsid w:val="002254B6"/>
    <w:rsid w:val="00226C13"/>
    <w:rsid w:val="002277B4"/>
    <w:rsid w:val="002327C1"/>
    <w:rsid w:val="00234C92"/>
    <w:rsid w:val="00235200"/>
    <w:rsid w:val="0023670A"/>
    <w:rsid w:val="00237276"/>
    <w:rsid w:val="00237E5D"/>
    <w:rsid w:val="002410C9"/>
    <w:rsid w:val="002417FB"/>
    <w:rsid w:val="00246F39"/>
    <w:rsid w:val="00251A63"/>
    <w:rsid w:val="00251EEF"/>
    <w:rsid w:val="002576E6"/>
    <w:rsid w:val="00263F1B"/>
    <w:rsid w:val="00270484"/>
    <w:rsid w:val="00271C3F"/>
    <w:rsid w:val="00276256"/>
    <w:rsid w:val="002812BE"/>
    <w:rsid w:val="00281428"/>
    <w:rsid w:val="00282B7D"/>
    <w:rsid w:val="002830E2"/>
    <w:rsid w:val="002831A2"/>
    <w:rsid w:val="002839E8"/>
    <w:rsid w:val="00284B68"/>
    <w:rsid w:val="00284F0F"/>
    <w:rsid w:val="00285A6E"/>
    <w:rsid w:val="00287974"/>
    <w:rsid w:val="002906F0"/>
    <w:rsid w:val="00290CCC"/>
    <w:rsid w:val="00291548"/>
    <w:rsid w:val="0029406B"/>
    <w:rsid w:val="00297957"/>
    <w:rsid w:val="002A1EF2"/>
    <w:rsid w:val="002A327B"/>
    <w:rsid w:val="002A57CC"/>
    <w:rsid w:val="002A5BD0"/>
    <w:rsid w:val="002B197B"/>
    <w:rsid w:val="002B2832"/>
    <w:rsid w:val="002B4396"/>
    <w:rsid w:val="002B5C23"/>
    <w:rsid w:val="002B7CE6"/>
    <w:rsid w:val="002C3E77"/>
    <w:rsid w:val="002C4AD9"/>
    <w:rsid w:val="002C64C0"/>
    <w:rsid w:val="002C7310"/>
    <w:rsid w:val="002D5F41"/>
    <w:rsid w:val="002D7482"/>
    <w:rsid w:val="002D794A"/>
    <w:rsid w:val="002E2B9B"/>
    <w:rsid w:val="002E33D6"/>
    <w:rsid w:val="002E6520"/>
    <w:rsid w:val="002E7F57"/>
    <w:rsid w:val="002F23D9"/>
    <w:rsid w:val="002F24F9"/>
    <w:rsid w:val="002F2B10"/>
    <w:rsid w:val="002F39F2"/>
    <w:rsid w:val="002F7202"/>
    <w:rsid w:val="00302991"/>
    <w:rsid w:val="003032C1"/>
    <w:rsid w:val="00305DE1"/>
    <w:rsid w:val="00310259"/>
    <w:rsid w:val="00313EEF"/>
    <w:rsid w:val="0031658F"/>
    <w:rsid w:val="00320C3D"/>
    <w:rsid w:val="00330B7E"/>
    <w:rsid w:val="00331F8F"/>
    <w:rsid w:val="003344DF"/>
    <w:rsid w:val="0033606F"/>
    <w:rsid w:val="00336787"/>
    <w:rsid w:val="00340031"/>
    <w:rsid w:val="00340608"/>
    <w:rsid w:val="00344B84"/>
    <w:rsid w:val="00345E02"/>
    <w:rsid w:val="00351B4C"/>
    <w:rsid w:val="003539E7"/>
    <w:rsid w:val="00353DAD"/>
    <w:rsid w:val="00353EAA"/>
    <w:rsid w:val="00361123"/>
    <w:rsid w:val="00363300"/>
    <w:rsid w:val="003831E1"/>
    <w:rsid w:val="00386AC9"/>
    <w:rsid w:val="00391C8F"/>
    <w:rsid w:val="00392C6C"/>
    <w:rsid w:val="0039485E"/>
    <w:rsid w:val="00396571"/>
    <w:rsid w:val="00397B58"/>
    <w:rsid w:val="003A0894"/>
    <w:rsid w:val="003A4750"/>
    <w:rsid w:val="003A5A27"/>
    <w:rsid w:val="003A61D7"/>
    <w:rsid w:val="003A6D3B"/>
    <w:rsid w:val="003B249F"/>
    <w:rsid w:val="003B4869"/>
    <w:rsid w:val="003B55EB"/>
    <w:rsid w:val="003C0D46"/>
    <w:rsid w:val="003C0EC5"/>
    <w:rsid w:val="003C184C"/>
    <w:rsid w:val="003C29A9"/>
    <w:rsid w:val="003C33FC"/>
    <w:rsid w:val="003C3473"/>
    <w:rsid w:val="003C4A80"/>
    <w:rsid w:val="003C6263"/>
    <w:rsid w:val="003C64E4"/>
    <w:rsid w:val="003D3917"/>
    <w:rsid w:val="003D57FE"/>
    <w:rsid w:val="003D65C5"/>
    <w:rsid w:val="003D73DD"/>
    <w:rsid w:val="003D7733"/>
    <w:rsid w:val="003E0770"/>
    <w:rsid w:val="003E146E"/>
    <w:rsid w:val="003E72C3"/>
    <w:rsid w:val="003E7331"/>
    <w:rsid w:val="003E796A"/>
    <w:rsid w:val="003F007D"/>
    <w:rsid w:val="003F36C5"/>
    <w:rsid w:val="003F4F05"/>
    <w:rsid w:val="003F6EC7"/>
    <w:rsid w:val="003F7379"/>
    <w:rsid w:val="00402C7F"/>
    <w:rsid w:val="00404AD5"/>
    <w:rsid w:val="004124A2"/>
    <w:rsid w:val="004279B7"/>
    <w:rsid w:val="00427E04"/>
    <w:rsid w:val="00432041"/>
    <w:rsid w:val="004367E4"/>
    <w:rsid w:val="00440557"/>
    <w:rsid w:val="004458DA"/>
    <w:rsid w:val="0045214A"/>
    <w:rsid w:val="00456D62"/>
    <w:rsid w:val="004634B7"/>
    <w:rsid w:val="00464320"/>
    <w:rsid w:val="00464468"/>
    <w:rsid w:val="00467F91"/>
    <w:rsid w:val="00473703"/>
    <w:rsid w:val="00475B4A"/>
    <w:rsid w:val="00475C93"/>
    <w:rsid w:val="00476F4B"/>
    <w:rsid w:val="00480189"/>
    <w:rsid w:val="00480270"/>
    <w:rsid w:val="0048046B"/>
    <w:rsid w:val="00481F16"/>
    <w:rsid w:val="00482F24"/>
    <w:rsid w:val="0049597D"/>
    <w:rsid w:val="00497837"/>
    <w:rsid w:val="004A038F"/>
    <w:rsid w:val="004A4FC4"/>
    <w:rsid w:val="004B1066"/>
    <w:rsid w:val="004C0F6A"/>
    <w:rsid w:val="004C236B"/>
    <w:rsid w:val="004C25B4"/>
    <w:rsid w:val="004D4125"/>
    <w:rsid w:val="004D4172"/>
    <w:rsid w:val="004D6DEB"/>
    <w:rsid w:val="004D7F06"/>
    <w:rsid w:val="004E1E34"/>
    <w:rsid w:val="004E1E77"/>
    <w:rsid w:val="004E513B"/>
    <w:rsid w:val="004E7015"/>
    <w:rsid w:val="004F4C20"/>
    <w:rsid w:val="00500EA3"/>
    <w:rsid w:val="0050457C"/>
    <w:rsid w:val="005070E5"/>
    <w:rsid w:val="00513392"/>
    <w:rsid w:val="00513A25"/>
    <w:rsid w:val="00516FD6"/>
    <w:rsid w:val="00517BB4"/>
    <w:rsid w:val="00521632"/>
    <w:rsid w:val="0052629C"/>
    <w:rsid w:val="005358D5"/>
    <w:rsid w:val="00535D7E"/>
    <w:rsid w:val="0053677D"/>
    <w:rsid w:val="00536E55"/>
    <w:rsid w:val="00541CCC"/>
    <w:rsid w:val="00542E15"/>
    <w:rsid w:val="005449D5"/>
    <w:rsid w:val="005463E8"/>
    <w:rsid w:val="00547C1D"/>
    <w:rsid w:val="00560449"/>
    <w:rsid w:val="00563FFD"/>
    <w:rsid w:val="005667EE"/>
    <w:rsid w:val="0057042C"/>
    <w:rsid w:val="0057691D"/>
    <w:rsid w:val="00580EA8"/>
    <w:rsid w:val="00582A65"/>
    <w:rsid w:val="005861CF"/>
    <w:rsid w:val="005864CE"/>
    <w:rsid w:val="00596517"/>
    <w:rsid w:val="00597FFB"/>
    <w:rsid w:val="005A2350"/>
    <w:rsid w:val="005A3FFC"/>
    <w:rsid w:val="005A62A4"/>
    <w:rsid w:val="005B10FE"/>
    <w:rsid w:val="005B3618"/>
    <w:rsid w:val="005B4873"/>
    <w:rsid w:val="005B6F6E"/>
    <w:rsid w:val="005B707E"/>
    <w:rsid w:val="005C105B"/>
    <w:rsid w:val="005C4BBF"/>
    <w:rsid w:val="005D13BD"/>
    <w:rsid w:val="005D252A"/>
    <w:rsid w:val="005D72DF"/>
    <w:rsid w:val="005E642E"/>
    <w:rsid w:val="005F1697"/>
    <w:rsid w:val="005F7E60"/>
    <w:rsid w:val="00604A9B"/>
    <w:rsid w:val="006051DA"/>
    <w:rsid w:val="00605829"/>
    <w:rsid w:val="00624CBA"/>
    <w:rsid w:val="00627B49"/>
    <w:rsid w:val="00640B6B"/>
    <w:rsid w:val="00644D7D"/>
    <w:rsid w:val="006470E0"/>
    <w:rsid w:val="0064724B"/>
    <w:rsid w:val="0064747D"/>
    <w:rsid w:val="00650BFF"/>
    <w:rsid w:val="006514F4"/>
    <w:rsid w:val="0065281E"/>
    <w:rsid w:val="00655423"/>
    <w:rsid w:val="00656ACA"/>
    <w:rsid w:val="006653DA"/>
    <w:rsid w:val="00670649"/>
    <w:rsid w:val="006765EB"/>
    <w:rsid w:val="00685F5C"/>
    <w:rsid w:val="0068615B"/>
    <w:rsid w:val="0068680F"/>
    <w:rsid w:val="00686E15"/>
    <w:rsid w:val="00691624"/>
    <w:rsid w:val="006954CF"/>
    <w:rsid w:val="006A00EA"/>
    <w:rsid w:val="006A1DC7"/>
    <w:rsid w:val="006A6C01"/>
    <w:rsid w:val="006A6D85"/>
    <w:rsid w:val="006B050C"/>
    <w:rsid w:val="006B55CC"/>
    <w:rsid w:val="006B73CB"/>
    <w:rsid w:val="006B7D2F"/>
    <w:rsid w:val="006C4CF0"/>
    <w:rsid w:val="006C4E31"/>
    <w:rsid w:val="006C6EF7"/>
    <w:rsid w:val="006D752E"/>
    <w:rsid w:val="006D7BCA"/>
    <w:rsid w:val="006E2EC0"/>
    <w:rsid w:val="006E5253"/>
    <w:rsid w:val="00703C8A"/>
    <w:rsid w:val="00704B61"/>
    <w:rsid w:val="00705DEE"/>
    <w:rsid w:val="00707DA8"/>
    <w:rsid w:val="00710123"/>
    <w:rsid w:val="00712D58"/>
    <w:rsid w:val="007133E6"/>
    <w:rsid w:val="0071570B"/>
    <w:rsid w:val="0072209F"/>
    <w:rsid w:val="00722797"/>
    <w:rsid w:val="00732714"/>
    <w:rsid w:val="00732D46"/>
    <w:rsid w:val="007338F7"/>
    <w:rsid w:val="0073494D"/>
    <w:rsid w:val="007360E4"/>
    <w:rsid w:val="00741E91"/>
    <w:rsid w:val="007428FD"/>
    <w:rsid w:val="00743492"/>
    <w:rsid w:val="00745DBC"/>
    <w:rsid w:val="00756387"/>
    <w:rsid w:val="007614ED"/>
    <w:rsid w:val="00763CA8"/>
    <w:rsid w:val="00765B7A"/>
    <w:rsid w:val="00765CEF"/>
    <w:rsid w:val="00766262"/>
    <w:rsid w:val="0077742D"/>
    <w:rsid w:val="00781009"/>
    <w:rsid w:val="00782CCB"/>
    <w:rsid w:val="0079033E"/>
    <w:rsid w:val="00791294"/>
    <w:rsid w:val="00793189"/>
    <w:rsid w:val="00794155"/>
    <w:rsid w:val="007A1C21"/>
    <w:rsid w:val="007A22DD"/>
    <w:rsid w:val="007A30AD"/>
    <w:rsid w:val="007A5A74"/>
    <w:rsid w:val="007B03FE"/>
    <w:rsid w:val="007B2A48"/>
    <w:rsid w:val="007B4A75"/>
    <w:rsid w:val="007B5B39"/>
    <w:rsid w:val="007B6D36"/>
    <w:rsid w:val="007C1553"/>
    <w:rsid w:val="007C3210"/>
    <w:rsid w:val="007C3DF0"/>
    <w:rsid w:val="007C4C25"/>
    <w:rsid w:val="007C684F"/>
    <w:rsid w:val="007D5BE0"/>
    <w:rsid w:val="007D67AC"/>
    <w:rsid w:val="007D6A4E"/>
    <w:rsid w:val="007E0F91"/>
    <w:rsid w:val="007E5E38"/>
    <w:rsid w:val="007F0C2A"/>
    <w:rsid w:val="007F12FF"/>
    <w:rsid w:val="007F1D0C"/>
    <w:rsid w:val="007F236C"/>
    <w:rsid w:val="007F3FE6"/>
    <w:rsid w:val="007F74F6"/>
    <w:rsid w:val="00802FB3"/>
    <w:rsid w:val="0082759B"/>
    <w:rsid w:val="00835879"/>
    <w:rsid w:val="00837A1A"/>
    <w:rsid w:val="0084729E"/>
    <w:rsid w:val="00852F8F"/>
    <w:rsid w:val="0085619C"/>
    <w:rsid w:val="00856813"/>
    <w:rsid w:val="00870DA8"/>
    <w:rsid w:val="0087533E"/>
    <w:rsid w:val="0089167E"/>
    <w:rsid w:val="00894313"/>
    <w:rsid w:val="008B05E4"/>
    <w:rsid w:val="008B34C2"/>
    <w:rsid w:val="008B3E47"/>
    <w:rsid w:val="008B423A"/>
    <w:rsid w:val="008B5EF3"/>
    <w:rsid w:val="008C086C"/>
    <w:rsid w:val="008C2F69"/>
    <w:rsid w:val="008C344B"/>
    <w:rsid w:val="008C39A7"/>
    <w:rsid w:val="008C3F62"/>
    <w:rsid w:val="008C6E98"/>
    <w:rsid w:val="008C79A2"/>
    <w:rsid w:val="008D3D7A"/>
    <w:rsid w:val="008D682C"/>
    <w:rsid w:val="008D6870"/>
    <w:rsid w:val="008F203B"/>
    <w:rsid w:val="008F20F2"/>
    <w:rsid w:val="008F2718"/>
    <w:rsid w:val="008F373D"/>
    <w:rsid w:val="009004DE"/>
    <w:rsid w:val="009009D8"/>
    <w:rsid w:val="00900B75"/>
    <w:rsid w:val="00907190"/>
    <w:rsid w:val="00910A39"/>
    <w:rsid w:val="00910DC3"/>
    <w:rsid w:val="00911266"/>
    <w:rsid w:val="00912B4C"/>
    <w:rsid w:val="00912BF3"/>
    <w:rsid w:val="00913FAB"/>
    <w:rsid w:val="0091407F"/>
    <w:rsid w:val="009142CC"/>
    <w:rsid w:val="00915FFB"/>
    <w:rsid w:val="00920648"/>
    <w:rsid w:val="0092068D"/>
    <w:rsid w:val="00922BCA"/>
    <w:rsid w:val="00935653"/>
    <w:rsid w:val="00935B39"/>
    <w:rsid w:val="00937C8B"/>
    <w:rsid w:val="00947813"/>
    <w:rsid w:val="00947BEC"/>
    <w:rsid w:val="009564C8"/>
    <w:rsid w:val="009567E7"/>
    <w:rsid w:val="0095766C"/>
    <w:rsid w:val="00965141"/>
    <w:rsid w:val="00971CC3"/>
    <w:rsid w:val="009764B8"/>
    <w:rsid w:val="0098399E"/>
    <w:rsid w:val="009839AA"/>
    <w:rsid w:val="00990C6E"/>
    <w:rsid w:val="00991C33"/>
    <w:rsid w:val="009968CC"/>
    <w:rsid w:val="0099691C"/>
    <w:rsid w:val="009A0597"/>
    <w:rsid w:val="009A26AF"/>
    <w:rsid w:val="009A4354"/>
    <w:rsid w:val="009B0CF2"/>
    <w:rsid w:val="009B105E"/>
    <w:rsid w:val="009C5435"/>
    <w:rsid w:val="009C7370"/>
    <w:rsid w:val="009D0918"/>
    <w:rsid w:val="009D2942"/>
    <w:rsid w:val="009D41D2"/>
    <w:rsid w:val="009D50E7"/>
    <w:rsid w:val="009E0509"/>
    <w:rsid w:val="009E47FA"/>
    <w:rsid w:val="00A03BD6"/>
    <w:rsid w:val="00A0485F"/>
    <w:rsid w:val="00A056CB"/>
    <w:rsid w:val="00A07041"/>
    <w:rsid w:val="00A12CFE"/>
    <w:rsid w:val="00A13332"/>
    <w:rsid w:val="00A13A32"/>
    <w:rsid w:val="00A13AEE"/>
    <w:rsid w:val="00A1729C"/>
    <w:rsid w:val="00A203F6"/>
    <w:rsid w:val="00A24372"/>
    <w:rsid w:val="00A2468B"/>
    <w:rsid w:val="00A25C3C"/>
    <w:rsid w:val="00A3218A"/>
    <w:rsid w:val="00A342D1"/>
    <w:rsid w:val="00A34607"/>
    <w:rsid w:val="00A34F35"/>
    <w:rsid w:val="00A37ADC"/>
    <w:rsid w:val="00A40BE9"/>
    <w:rsid w:val="00A44583"/>
    <w:rsid w:val="00A46324"/>
    <w:rsid w:val="00A519CF"/>
    <w:rsid w:val="00A67CA2"/>
    <w:rsid w:val="00A70AED"/>
    <w:rsid w:val="00A71599"/>
    <w:rsid w:val="00A72570"/>
    <w:rsid w:val="00A728B5"/>
    <w:rsid w:val="00A728DC"/>
    <w:rsid w:val="00A7474E"/>
    <w:rsid w:val="00A92289"/>
    <w:rsid w:val="00A93473"/>
    <w:rsid w:val="00A9468A"/>
    <w:rsid w:val="00A947A1"/>
    <w:rsid w:val="00A9571D"/>
    <w:rsid w:val="00A9684B"/>
    <w:rsid w:val="00A96928"/>
    <w:rsid w:val="00A96B7F"/>
    <w:rsid w:val="00A97E80"/>
    <w:rsid w:val="00A97F8C"/>
    <w:rsid w:val="00AA079F"/>
    <w:rsid w:val="00AA1605"/>
    <w:rsid w:val="00AA3288"/>
    <w:rsid w:val="00AA37DE"/>
    <w:rsid w:val="00AA5ACD"/>
    <w:rsid w:val="00AB217A"/>
    <w:rsid w:val="00AB5D4B"/>
    <w:rsid w:val="00AB7C54"/>
    <w:rsid w:val="00AC0A4F"/>
    <w:rsid w:val="00AC5815"/>
    <w:rsid w:val="00AC651E"/>
    <w:rsid w:val="00AD0607"/>
    <w:rsid w:val="00AD0EF3"/>
    <w:rsid w:val="00AD1345"/>
    <w:rsid w:val="00AD4D62"/>
    <w:rsid w:val="00AD7C97"/>
    <w:rsid w:val="00AE4050"/>
    <w:rsid w:val="00AE5733"/>
    <w:rsid w:val="00AE794D"/>
    <w:rsid w:val="00AF0CBA"/>
    <w:rsid w:val="00AF4A22"/>
    <w:rsid w:val="00AF68CA"/>
    <w:rsid w:val="00B03536"/>
    <w:rsid w:val="00B04ABB"/>
    <w:rsid w:val="00B04B6C"/>
    <w:rsid w:val="00B06722"/>
    <w:rsid w:val="00B07841"/>
    <w:rsid w:val="00B1150E"/>
    <w:rsid w:val="00B25243"/>
    <w:rsid w:val="00B315D4"/>
    <w:rsid w:val="00B328D8"/>
    <w:rsid w:val="00B32A35"/>
    <w:rsid w:val="00B375D0"/>
    <w:rsid w:val="00B40132"/>
    <w:rsid w:val="00B436DF"/>
    <w:rsid w:val="00B44000"/>
    <w:rsid w:val="00B463B3"/>
    <w:rsid w:val="00B513FC"/>
    <w:rsid w:val="00B53254"/>
    <w:rsid w:val="00B5394D"/>
    <w:rsid w:val="00B54E62"/>
    <w:rsid w:val="00B570D6"/>
    <w:rsid w:val="00B65DE7"/>
    <w:rsid w:val="00B72F00"/>
    <w:rsid w:val="00B73975"/>
    <w:rsid w:val="00B857A6"/>
    <w:rsid w:val="00B904DE"/>
    <w:rsid w:val="00B90AB7"/>
    <w:rsid w:val="00B912E8"/>
    <w:rsid w:val="00B91E46"/>
    <w:rsid w:val="00B92777"/>
    <w:rsid w:val="00B93B97"/>
    <w:rsid w:val="00B964D7"/>
    <w:rsid w:val="00B97B60"/>
    <w:rsid w:val="00BA0A24"/>
    <w:rsid w:val="00BA13DB"/>
    <w:rsid w:val="00BA47C9"/>
    <w:rsid w:val="00BA4B61"/>
    <w:rsid w:val="00BA5733"/>
    <w:rsid w:val="00BA76CB"/>
    <w:rsid w:val="00BB2308"/>
    <w:rsid w:val="00BB2490"/>
    <w:rsid w:val="00BB47EC"/>
    <w:rsid w:val="00BB4DE0"/>
    <w:rsid w:val="00BB6F46"/>
    <w:rsid w:val="00BB7B71"/>
    <w:rsid w:val="00BC2ED4"/>
    <w:rsid w:val="00BC7EF6"/>
    <w:rsid w:val="00BD17EA"/>
    <w:rsid w:val="00BD67D5"/>
    <w:rsid w:val="00BE1534"/>
    <w:rsid w:val="00BE4206"/>
    <w:rsid w:val="00BE53AE"/>
    <w:rsid w:val="00BE58F0"/>
    <w:rsid w:val="00BE6291"/>
    <w:rsid w:val="00BE73D3"/>
    <w:rsid w:val="00BF0A25"/>
    <w:rsid w:val="00BF2732"/>
    <w:rsid w:val="00BF3B60"/>
    <w:rsid w:val="00BF54D3"/>
    <w:rsid w:val="00C00CEF"/>
    <w:rsid w:val="00C01E20"/>
    <w:rsid w:val="00C024FE"/>
    <w:rsid w:val="00C026A8"/>
    <w:rsid w:val="00C04841"/>
    <w:rsid w:val="00C0617C"/>
    <w:rsid w:val="00C07360"/>
    <w:rsid w:val="00C07464"/>
    <w:rsid w:val="00C12C42"/>
    <w:rsid w:val="00C324F5"/>
    <w:rsid w:val="00C33C52"/>
    <w:rsid w:val="00C34C55"/>
    <w:rsid w:val="00C36F3C"/>
    <w:rsid w:val="00C403FA"/>
    <w:rsid w:val="00C4106A"/>
    <w:rsid w:val="00C447AE"/>
    <w:rsid w:val="00C5364C"/>
    <w:rsid w:val="00C54EFD"/>
    <w:rsid w:val="00C6245F"/>
    <w:rsid w:val="00C63DEF"/>
    <w:rsid w:val="00C72E26"/>
    <w:rsid w:val="00C7448D"/>
    <w:rsid w:val="00C746E9"/>
    <w:rsid w:val="00C81020"/>
    <w:rsid w:val="00C81081"/>
    <w:rsid w:val="00C8158A"/>
    <w:rsid w:val="00C820F8"/>
    <w:rsid w:val="00C86A9A"/>
    <w:rsid w:val="00C90EBE"/>
    <w:rsid w:val="00C93CC4"/>
    <w:rsid w:val="00C95A5A"/>
    <w:rsid w:val="00C96595"/>
    <w:rsid w:val="00C977F6"/>
    <w:rsid w:val="00CA32CD"/>
    <w:rsid w:val="00CA4BAE"/>
    <w:rsid w:val="00CB07B7"/>
    <w:rsid w:val="00CB10DC"/>
    <w:rsid w:val="00CB18B3"/>
    <w:rsid w:val="00CB410A"/>
    <w:rsid w:val="00CB453C"/>
    <w:rsid w:val="00CC25B7"/>
    <w:rsid w:val="00CC4FF5"/>
    <w:rsid w:val="00CD0FA9"/>
    <w:rsid w:val="00CD28AD"/>
    <w:rsid w:val="00CE06A3"/>
    <w:rsid w:val="00CE2092"/>
    <w:rsid w:val="00CE7E3F"/>
    <w:rsid w:val="00CF070C"/>
    <w:rsid w:val="00CF0721"/>
    <w:rsid w:val="00CF0F00"/>
    <w:rsid w:val="00CF1442"/>
    <w:rsid w:val="00CF29D0"/>
    <w:rsid w:val="00CF3DF0"/>
    <w:rsid w:val="00D07C0F"/>
    <w:rsid w:val="00D12D2B"/>
    <w:rsid w:val="00D167B9"/>
    <w:rsid w:val="00D21D3A"/>
    <w:rsid w:val="00D23167"/>
    <w:rsid w:val="00D35A1E"/>
    <w:rsid w:val="00D36362"/>
    <w:rsid w:val="00D400EA"/>
    <w:rsid w:val="00D46DCB"/>
    <w:rsid w:val="00D5743B"/>
    <w:rsid w:val="00D604CB"/>
    <w:rsid w:val="00D62DC6"/>
    <w:rsid w:val="00D65B27"/>
    <w:rsid w:val="00D65FAA"/>
    <w:rsid w:val="00D707AD"/>
    <w:rsid w:val="00D70AC4"/>
    <w:rsid w:val="00D8057E"/>
    <w:rsid w:val="00D8258B"/>
    <w:rsid w:val="00D841DE"/>
    <w:rsid w:val="00D857C4"/>
    <w:rsid w:val="00D86683"/>
    <w:rsid w:val="00D86F17"/>
    <w:rsid w:val="00D87850"/>
    <w:rsid w:val="00D87E45"/>
    <w:rsid w:val="00D932C2"/>
    <w:rsid w:val="00D95233"/>
    <w:rsid w:val="00D9605E"/>
    <w:rsid w:val="00DA04C0"/>
    <w:rsid w:val="00DA7F92"/>
    <w:rsid w:val="00DB1B85"/>
    <w:rsid w:val="00DB4DA8"/>
    <w:rsid w:val="00DB7CD1"/>
    <w:rsid w:val="00DC0AF9"/>
    <w:rsid w:val="00DD072A"/>
    <w:rsid w:val="00DD0BD6"/>
    <w:rsid w:val="00DD39DC"/>
    <w:rsid w:val="00DE4185"/>
    <w:rsid w:val="00DF7B79"/>
    <w:rsid w:val="00E02AE8"/>
    <w:rsid w:val="00E03805"/>
    <w:rsid w:val="00E057D0"/>
    <w:rsid w:val="00E07B4F"/>
    <w:rsid w:val="00E1292D"/>
    <w:rsid w:val="00E134DD"/>
    <w:rsid w:val="00E14049"/>
    <w:rsid w:val="00E1516A"/>
    <w:rsid w:val="00E170E9"/>
    <w:rsid w:val="00E2309E"/>
    <w:rsid w:val="00E252A7"/>
    <w:rsid w:val="00E354BE"/>
    <w:rsid w:val="00E408B0"/>
    <w:rsid w:val="00E47842"/>
    <w:rsid w:val="00E50EA8"/>
    <w:rsid w:val="00E527CF"/>
    <w:rsid w:val="00E52B8C"/>
    <w:rsid w:val="00E53EB1"/>
    <w:rsid w:val="00E545A1"/>
    <w:rsid w:val="00E607F6"/>
    <w:rsid w:val="00E609F8"/>
    <w:rsid w:val="00E65448"/>
    <w:rsid w:val="00E67C6C"/>
    <w:rsid w:val="00E727E4"/>
    <w:rsid w:val="00E73906"/>
    <w:rsid w:val="00E76362"/>
    <w:rsid w:val="00E76D4C"/>
    <w:rsid w:val="00E7715A"/>
    <w:rsid w:val="00E83323"/>
    <w:rsid w:val="00E92013"/>
    <w:rsid w:val="00E96A32"/>
    <w:rsid w:val="00EA3430"/>
    <w:rsid w:val="00EA74D7"/>
    <w:rsid w:val="00EB1AEF"/>
    <w:rsid w:val="00EB2975"/>
    <w:rsid w:val="00EB58BC"/>
    <w:rsid w:val="00EC03EF"/>
    <w:rsid w:val="00EC074D"/>
    <w:rsid w:val="00EC23A0"/>
    <w:rsid w:val="00EC6C6D"/>
    <w:rsid w:val="00ED0988"/>
    <w:rsid w:val="00ED2E3A"/>
    <w:rsid w:val="00ED39C2"/>
    <w:rsid w:val="00ED3F4A"/>
    <w:rsid w:val="00ED428A"/>
    <w:rsid w:val="00ED53EE"/>
    <w:rsid w:val="00ED6041"/>
    <w:rsid w:val="00EE2F32"/>
    <w:rsid w:val="00EE3674"/>
    <w:rsid w:val="00EE401B"/>
    <w:rsid w:val="00EF12F7"/>
    <w:rsid w:val="00EF246B"/>
    <w:rsid w:val="00F02A01"/>
    <w:rsid w:val="00F1390D"/>
    <w:rsid w:val="00F1752B"/>
    <w:rsid w:val="00F211E1"/>
    <w:rsid w:val="00F21F3B"/>
    <w:rsid w:val="00F241E1"/>
    <w:rsid w:val="00F25384"/>
    <w:rsid w:val="00F31D44"/>
    <w:rsid w:val="00F32608"/>
    <w:rsid w:val="00F3321E"/>
    <w:rsid w:val="00F33EA2"/>
    <w:rsid w:val="00F37FB0"/>
    <w:rsid w:val="00F40764"/>
    <w:rsid w:val="00F424B0"/>
    <w:rsid w:val="00F43263"/>
    <w:rsid w:val="00F52C6D"/>
    <w:rsid w:val="00F54027"/>
    <w:rsid w:val="00F5476C"/>
    <w:rsid w:val="00F55311"/>
    <w:rsid w:val="00F57C79"/>
    <w:rsid w:val="00F63B75"/>
    <w:rsid w:val="00F72C97"/>
    <w:rsid w:val="00F77F11"/>
    <w:rsid w:val="00F804AF"/>
    <w:rsid w:val="00F80AAF"/>
    <w:rsid w:val="00F827EB"/>
    <w:rsid w:val="00F845FB"/>
    <w:rsid w:val="00F862CB"/>
    <w:rsid w:val="00F9524A"/>
    <w:rsid w:val="00F956BD"/>
    <w:rsid w:val="00F96309"/>
    <w:rsid w:val="00F972BD"/>
    <w:rsid w:val="00FA36F8"/>
    <w:rsid w:val="00FA673F"/>
    <w:rsid w:val="00FB0D37"/>
    <w:rsid w:val="00FB1F78"/>
    <w:rsid w:val="00FB286E"/>
    <w:rsid w:val="00FB3CBA"/>
    <w:rsid w:val="00FB422C"/>
    <w:rsid w:val="00FC0E9D"/>
    <w:rsid w:val="00FC2333"/>
    <w:rsid w:val="00FC5823"/>
    <w:rsid w:val="00FD29A4"/>
    <w:rsid w:val="00FD38DA"/>
    <w:rsid w:val="00FD5EE5"/>
    <w:rsid w:val="00FE7369"/>
    <w:rsid w:val="00FF2091"/>
    <w:rsid w:val="00FF3698"/>
    <w:rsid w:val="00FF6774"/>
    <w:rsid w:val="10C8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,"/>
  <w14:docId w14:val="76AAD042"/>
  <w15:chartTrackingRefBased/>
  <w15:docId w15:val="{F0A7F0E9-B133-4185-97BC-7F146E42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DBC"/>
    <w:pPr>
      <w:suppressAutoHyphens/>
    </w:pPr>
    <w:rPr>
      <w:sz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tabs>
        <w:tab w:val="left" w:pos="432"/>
      </w:tabs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576"/>
      </w:tabs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720"/>
      </w:tabs>
      <w:spacing w:before="240" w:after="60"/>
      <w:outlineLvl w:val="2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rFonts w:ascii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1296"/>
      </w:tabs>
      <w:ind w:left="0" w:firstLine="720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bold1">
    <w:name w:val="textbold1"/>
    <w:rPr>
      <w:rFonts w:ascii="Arial" w:hAnsi="Arial" w:cs="Arial" w:hint="default"/>
      <w:b/>
      <w:bCs/>
      <w:i w:val="0"/>
      <w:iCs w:val="0"/>
      <w:color w:val="6A6D92"/>
      <w:sz w:val="18"/>
      <w:szCs w:val="18"/>
    </w:rPr>
  </w:style>
  <w:style w:type="character" w:customStyle="1" w:styleId="WW8Num5z4">
    <w:name w:val="WW8Num5z4"/>
  </w:style>
  <w:style w:type="character" w:customStyle="1" w:styleId="apple-converted-space">
    <w:name w:val="apple-converted-space"/>
  </w:style>
  <w:style w:type="character" w:customStyle="1" w:styleId="NormalTextChar">
    <w:name w:val="Normal Text Char"/>
    <w:rPr>
      <w:rFonts w:eastAsia="Batang"/>
      <w:sz w:val="22"/>
      <w:lang w:val="en-US"/>
    </w:rPr>
  </w:style>
  <w:style w:type="character" w:customStyle="1" w:styleId="WW8Num5z3">
    <w:name w:val="WW8Num5z3"/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character" w:customStyle="1" w:styleId="WW8Num4z6">
    <w:name w:val="WW8Num4z6"/>
  </w:style>
  <w:style w:type="character" w:customStyle="1" w:styleId="WW8Num23z3">
    <w:name w:val="WW8Num23z3"/>
  </w:style>
  <w:style w:type="character" w:customStyle="1" w:styleId="WW8Num22z4">
    <w:name w:val="WW8Num22z4"/>
  </w:style>
  <w:style w:type="character" w:customStyle="1" w:styleId="WW8Num20z0">
    <w:name w:val="WW8Num20z0"/>
  </w:style>
  <w:style w:type="character" w:customStyle="1" w:styleId="WW8Num23z5">
    <w:name w:val="WW8Num23z5"/>
  </w:style>
  <w:style w:type="character" w:customStyle="1" w:styleId="WW8Num21z1">
    <w:name w:val="WW8Num21z1"/>
  </w:style>
  <w:style w:type="character" w:customStyle="1" w:styleId="WW8Num18z0">
    <w:name w:val="WW8Num18z0"/>
    <w:rPr>
      <w:rFonts w:eastAsia="MS ??" w:hint="default"/>
      <w:b/>
      <w:szCs w:val="24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WW8Num23z2">
    <w:name w:val="WW8Num23z2"/>
  </w:style>
  <w:style w:type="character" w:customStyle="1" w:styleId="WW8Num22z7">
    <w:name w:val="WW8Num22z7"/>
  </w:style>
  <w:style w:type="character" w:customStyle="1" w:styleId="WW8Num20z3">
    <w:name w:val="WW8Num20z3"/>
  </w:style>
  <w:style w:type="character" w:customStyle="1" w:styleId="WW8Num23z6">
    <w:name w:val="WW8Num23z6"/>
  </w:style>
  <w:style w:type="character" w:customStyle="1" w:styleId="WW8Num21z2">
    <w:name w:val="WW8Num21z2"/>
  </w:style>
  <w:style w:type="character" w:customStyle="1" w:styleId="WW8Num18z1">
    <w:name w:val="WW8Num18z1"/>
  </w:style>
  <w:style w:type="character" w:customStyle="1" w:styleId="WW8Num4z1">
    <w:name w:val="WW8Num4z1"/>
  </w:style>
  <w:style w:type="character" w:customStyle="1" w:styleId="WW8Num3z2">
    <w:name w:val="WW8Num3z2"/>
  </w:style>
  <w:style w:type="character" w:customStyle="1" w:styleId="WW8Num3z6">
    <w:name w:val="WW8Num3z6"/>
  </w:style>
  <w:style w:type="character" w:customStyle="1" w:styleId="WW8Num3z8">
    <w:name w:val="WW8Num3z8"/>
  </w:style>
  <w:style w:type="character" w:customStyle="1" w:styleId="WW8Num3z0">
    <w:name w:val="WW8Num3z0"/>
    <w:rPr>
      <w:rFonts w:hint="default"/>
      <w:sz w:val="26"/>
      <w:szCs w:val="26"/>
      <w:lang w:val="it-IT"/>
    </w:rPr>
  </w:style>
  <w:style w:type="character" w:styleId="Hyperlink">
    <w:name w:val="Hyperlink"/>
    <w:rPr>
      <w:color w:val="0000FF"/>
      <w:u w:val="single"/>
    </w:rPr>
  </w:style>
  <w:style w:type="character" w:customStyle="1" w:styleId="WW8Num3z5">
    <w:name w:val="WW8Num3z5"/>
  </w:style>
  <w:style w:type="character" w:styleId="PageNumber">
    <w:name w:val="page number"/>
  </w:style>
  <w:style w:type="character" w:customStyle="1" w:styleId="WW8Num23z4">
    <w:name w:val="WW8Num23z4"/>
  </w:style>
  <w:style w:type="character" w:customStyle="1" w:styleId="WW8Num22z5">
    <w:name w:val="WW8Num22z5"/>
  </w:style>
  <w:style w:type="character" w:customStyle="1" w:styleId="WW8Num20z1">
    <w:name w:val="WW8Num20z1"/>
    <w:rPr>
      <w:rFonts w:hint="default"/>
    </w:rPr>
  </w:style>
  <w:style w:type="character" w:customStyle="1" w:styleId="WW8Num23z1">
    <w:name w:val="WW8Num23z1"/>
    <w:rPr>
      <w:szCs w:val="24"/>
    </w:rPr>
  </w:style>
  <w:style w:type="character" w:customStyle="1" w:styleId="WW8Num2z0">
    <w:name w:val="WW8Num2z0"/>
    <w:rPr>
      <w:b w:val="0"/>
    </w:rPr>
  </w:style>
  <w:style w:type="character" w:customStyle="1" w:styleId="WW8Num1z0">
    <w:name w:val="WW8Num1z0"/>
    <w:rPr>
      <w:rFonts w:ascii="Arial" w:hAnsi="Arial" w:cs="Arial" w:hint="default"/>
    </w:rPr>
  </w:style>
  <w:style w:type="character" w:customStyle="1" w:styleId="WW8Num4z0">
    <w:name w:val="WW8Num4z0"/>
  </w:style>
  <w:style w:type="character" w:customStyle="1" w:styleId="WW8Num3z1">
    <w:name w:val="WW8Num3z1"/>
    <w:rPr>
      <w:sz w:val="26"/>
      <w:szCs w:val="26"/>
      <w:lang w:val="sv-SE"/>
    </w:rPr>
  </w:style>
  <w:style w:type="character" w:customStyle="1" w:styleId="WW8Num4z2">
    <w:name w:val="WW8Num4z2"/>
  </w:style>
  <w:style w:type="character" w:customStyle="1" w:styleId="WW8Num3z3">
    <w:name w:val="WW8Num3z3"/>
  </w:style>
  <w:style w:type="character" w:customStyle="1" w:styleId="WW8Num4z3">
    <w:name w:val="WW8Num4z3"/>
  </w:style>
  <w:style w:type="character" w:customStyle="1" w:styleId="WW8Num3z4">
    <w:name w:val="WW8Num3z4"/>
  </w:style>
  <w:style w:type="character" w:customStyle="1" w:styleId="WW8Num3z7">
    <w:name w:val="WW8Num3z7"/>
  </w:style>
  <w:style w:type="character" w:customStyle="1" w:styleId="BodyTextChar">
    <w:name w:val="Body Text Char"/>
    <w:rPr>
      <w:rFonts w:eastAsia="MS Mincho"/>
      <w:sz w:val="24"/>
      <w:szCs w:val="24"/>
    </w:rPr>
  </w:style>
  <w:style w:type="character" w:customStyle="1" w:styleId="WW8Num4z4">
    <w:name w:val="WW8Num4z4"/>
  </w:style>
  <w:style w:type="character" w:customStyle="1" w:styleId="KhoanChar">
    <w:name w:val="Khoan Char"/>
    <w:rPr>
      <w:rFonts w:ascii="Arial" w:hAnsi="Arial" w:cs="Arial"/>
    </w:rPr>
  </w:style>
  <w:style w:type="character" w:customStyle="1" w:styleId="WW8Num4z5">
    <w:name w:val="WW8Num4z5"/>
  </w:style>
  <w:style w:type="character" w:customStyle="1" w:styleId="BodyTextIndentChar">
    <w:name w:val="Body Text Indent Char"/>
    <w:rPr>
      <w:sz w:val="24"/>
      <w:lang w:val="en-US"/>
    </w:rPr>
  </w:style>
  <w:style w:type="character" w:customStyle="1" w:styleId="WW8Num4z7">
    <w:name w:val="WW8Num4z7"/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WW8Num4z8">
    <w:name w:val="WW8Num4z8"/>
  </w:style>
  <w:style w:type="character" w:customStyle="1" w:styleId="Heading6Char">
    <w:name w:val="Heading 6 Char"/>
    <w:rPr>
      <w:rFonts w:ascii="Arial" w:eastAsia="Times New Roman" w:hAnsi="Arial" w:cs="Times New Roman"/>
      <w:b/>
      <w:bCs/>
      <w:sz w:val="22"/>
      <w:szCs w:val="22"/>
      <w:lang w:val="en-US"/>
    </w:rPr>
  </w:style>
  <w:style w:type="character" w:customStyle="1" w:styleId="WW8Num5z0">
    <w:name w:val="WW8Num5z0"/>
    <w:rPr>
      <w:rFonts w:hint="default"/>
    </w:rPr>
  </w:style>
  <w:style w:type="character" w:customStyle="1" w:styleId="BodyText2Char">
    <w:name w:val="Body Text 2 Char"/>
    <w:rPr>
      <w:sz w:val="24"/>
      <w:lang w:val="en-US"/>
    </w:rPr>
  </w:style>
  <w:style w:type="character" w:customStyle="1" w:styleId="WW8Num5z1">
    <w:name w:val="WW8Num5z1"/>
  </w:style>
  <w:style w:type="character" w:customStyle="1" w:styleId="BodyText3Char">
    <w:name w:val="Body Text 3 Char"/>
    <w:rPr>
      <w:rFonts w:eastAsia="SimSun"/>
      <w:sz w:val="16"/>
      <w:szCs w:val="16"/>
      <w:lang w:val="en-US"/>
    </w:rPr>
  </w:style>
  <w:style w:type="character" w:customStyle="1" w:styleId="WW8Num5z2">
    <w:name w:val="WW8Num5z2"/>
  </w:style>
  <w:style w:type="character" w:customStyle="1" w:styleId="EndnoteTextChar">
    <w:name w:val="Endnote Text Char"/>
    <w:rPr>
      <w:rFonts w:ascii=".VnTime" w:hAnsi=".VnTime" w:cs=".VnTime"/>
      <w:lang w:val="en-US"/>
    </w:rPr>
  </w:style>
  <w:style w:type="character" w:customStyle="1" w:styleId="WW8Num5z5">
    <w:name w:val="WW8Num5z5"/>
  </w:style>
  <w:style w:type="character" w:customStyle="1" w:styleId="DocumentMapChar">
    <w:name w:val="Document Map Char"/>
    <w:rPr>
      <w:sz w:val="24"/>
      <w:szCs w:val="24"/>
    </w:rPr>
  </w:style>
  <w:style w:type="character" w:customStyle="1" w:styleId="WW8Num5z6">
    <w:name w:val="WW8Num5z6"/>
  </w:style>
  <w:style w:type="character" w:customStyle="1" w:styleId="CommentTextChar">
    <w:name w:val="Comment Text Char"/>
    <w:basedOn w:val="DefaultParagraphFont1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  <w:sz w:val="24"/>
      <w:szCs w:val="24"/>
      <w:lang w:val="pt-BR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Times New Roman" w:eastAsia="Times New Roman" w:hAnsi="Times New Roman" w:cs="Times New Roman" w:hint="default"/>
      <w:b/>
      <w:sz w:val="26"/>
      <w:szCs w:val="26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Times New Roman" w:eastAsia="MS Mincho" w:hAnsi="Times New Roman" w:cs="Times New Roman" w:hint="default"/>
      <w:sz w:val="26"/>
      <w:szCs w:val="26"/>
      <w:lang w:val="pt-BR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0">
    <w:name w:val="WW8Num11z0"/>
    <w:rPr>
      <w:rFonts w:ascii="Times New Roman" w:hAnsi="Times New Roman" w:cs="Times New Roman" w:hint="default"/>
      <w:sz w:val="26"/>
      <w:szCs w:val="26"/>
      <w:lang w:val="pt-BR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  <w:color w:val="000000"/>
      <w:sz w:val="26"/>
      <w:szCs w:val="26"/>
      <w:lang w:val="pt-BR"/>
    </w:rPr>
  </w:style>
  <w:style w:type="character" w:customStyle="1" w:styleId="WW8Num13z0">
    <w:name w:val="WW8Num13z0"/>
    <w:rPr>
      <w:rFonts w:ascii="Times New Roman" w:hAnsi="Times New Roman" w:cs="Times New Roman" w:hint="default"/>
      <w:b/>
      <w:sz w:val="26"/>
      <w:szCs w:val="26"/>
      <w:lang w:val="en-US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  <w:rPr>
      <w:rFonts w:hint="default"/>
      <w:b/>
      <w:sz w:val="26"/>
      <w:szCs w:val="26"/>
      <w:lang w:val="es-ES_tradnl"/>
    </w:rPr>
  </w:style>
  <w:style w:type="character" w:customStyle="1" w:styleId="WW8Num15z0">
    <w:name w:val="WW8Num15z0"/>
    <w:rPr>
      <w:rFonts w:ascii="Times New Roman" w:hAnsi="Times New Roman" w:cs="Times New Roman" w:hint="default"/>
      <w:sz w:val="26"/>
      <w:szCs w:val="26"/>
      <w:lang w:val="it-IT"/>
    </w:rPr>
  </w:style>
  <w:style w:type="character" w:customStyle="1" w:styleId="WW8Num16z0">
    <w:name w:val="WW8Num16z0"/>
    <w:rPr>
      <w:rFonts w:ascii="Times New Roman" w:hAnsi="Times New Roman" w:cs="Times New Roman" w:hint="default"/>
      <w:sz w:val="26"/>
      <w:szCs w:val="26"/>
      <w:lang w:val="pt-BR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0z6">
    <w:name w:val="WW8Num20z6"/>
  </w:style>
  <w:style w:type="character" w:customStyle="1" w:styleId="WW8Num17z0">
    <w:name w:val="WW8Num17z0"/>
    <w:rPr>
      <w:rFonts w:ascii="Times New Roman" w:hAnsi="Times New Roman" w:cs="Times New Roman" w:hint="default"/>
      <w:b/>
      <w:sz w:val="26"/>
      <w:szCs w:val="26"/>
      <w:lang w:val="en-US"/>
    </w:rPr>
  </w:style>
  <w:style w:type="character" w:customStyle="1" w:styleId="WW8Num20z7">
    <w:name w:val="WW8Num20z7"/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20z8">
    <w:name w:val="WW8Num20z8"/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21z0">
    <w:name w:val="WW8Num21z0"/>
    <w:rPr>
      <w:rFonts w:eastAsia="MS ??" w:hint="default"/>
      <w:b/>
      <w:lang w:val="en-GB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21z3">
    <w:name w:val="WW8Num21z3"/>
  </w:style>
  <w:style w:type="character" w:customStyle="1" w:styleId="WW8Num18z2">
    <w:name w:val="WW8Num18z2"/>
  </w:style>
  <w:style w:type="character" w:customStyle="1" w:styleId="WW8Num21z4">
    <w:name w:val="WW8Num21z4"/>
  </w:style>
  <w:style w:type="character" w:customStyle="1" w:styleId="WW8Num18z3">
    <w:name w:val="WW8Num18z3"/>
  </w:style>
  <w:style w:type="character" w:customStyle="1" w:styleId="WW8Num21z5">
    <w:name w:val="WW8Num21z5"/>
  </w:style>
  <w:style w:type="character" w:customStyle="1" w:styleId="WW8Num18z4">
    <w:name w:val="WW8Num18z4"/>
  </w:style>
  <w:style w:type="character" w:customStyle="1" w:styleId="WW8Num21z6">
    <w:name w:val="WW8Num21z6"/>
  </w:style>
  <w:style w:type="character" w:customStyle="1" w:styleId="WW8Num18z5">
    <w:name w:val="WW8Num18z5"/>
  </w:style>
  <w:style w:type="character" w:customStyle="1" w:styleId="WW8Num21z7">
    <w:name w:val="WW8Num21z7"/>
  </w:style>
  <w:style w:type="character" w:customStyle="1" w:styleId="WW8Num18z6">
    <w:name w:val="WW8Num18z6"/>
  </w:style>
  <w:style w:type="character" w:customStyle="1" w:styleId="WW8Num21z8">
    <w:name w:val="WW8Num21z8"/>
  </w:style>
  <w:style w:type="character" w:customStyle="1" w:styleId="WW8Num18z7">
    <w:name w:val="WW8Num18z7"/>
  </w:style>
  <w:style w:type="character" w:customStyle="1" w:styleId="WW8Num22z0">
    <w:name w:val="WW8Num22z0"/>
    <w:rPr>
      <w:rFonts w:hint="default"/>
      <w:b/>
      <w:sz w:val="26"/>
      <w:szCs w:val="26"/>
    </w:rPr>
  </w:style>
  <w:style w:type="character" w:customStyle="1" w:styleId="WW8Num18z8">
    <w:name w:val="WW8Num18z8"/>
  </w:style>
  <w:style w:type="character" w:customStyle="1" w:styleId="WW8Num22z1">
    <w:name w:val="WW8Num22z1"/>
  </w:style>
  <w:style w:type="character" w:customStyle="1" w:styleId="WW8Num19z0">
    <w:name w:val="WW8Num19z0"/>
    <w:rPr>
      <w:rFonts w:ascii="Times New Roman" w:hAnsi="Times New Roman" w:cs="Times New Roman" w:hint="default"/>
      <w:b/>
      <w:i w:val="0"/>
      <w:sz w:val="24"/>
      <w:szCs w:val="24"/>
    </w:rPr>
  </w:style>
  <w:style w:type="character" w:customStyle="1" w:styleId="WW8Num22z2">
    <w:name w:val="WW8Num22z2"/>
  </w:style>
  <w:style w:type="character" w:customStyle="1" w:styleId="WW8Num19z1">
    <w:name w:val="WW8Num19z1"/>
    <w:rPr>
      <w:rFonts w:hint="default"/>
      <w:b w:val="0"/>
      <w:i w:val="0"/>
      <w:color w:val="auto"/>
      <w:sz w:val="24"/>
      <w:szCs w:val="24"/>
    </w:rPr>
  </w:style>
  <w:style w:type="character" w:customStyle="1" w:styleId="WW8Num22z3">
    <w:name w:val="WW8Num22z3"/>
  </w:style>
  <w:style w:type="character" w:customStyle="1" w:styleId="WW8Num19z2">
    <w:name w:val="WW8Num19z2"/>
    <w:rPr>
      <w:rFonts w:hint="default"/>
      <w:b w:val="0"/>
    </w:rPr>
  </w:style>
  <w:style w:type="character" w:customStyle="1" w:styleId="WW8Num22z6">
    <w:name w:val="WW8Num22z6"/>
  </w:style>
  <w:style w:type="character" w:customStyle="1" w:styleId="WW8Num20z2">
    <w:name w:val="WW8Num20z2"/>
  </w:style>
  <w:style w:type="character" w:customStyle="1" w:styleId="WW8Num22z8">
    <w:name w:val="WW8Num22z8"/>
  </w:style>
  <w:style w:type="character" w:customStyle="1" w:styleId="WW8Num20z4">
    <w:name w:val="WW8Num20z4"/>
  </w:style>
  <w:style w:type="character" w:customStyle="1" w:styleId="WW8Num23z0">
    <w:name w:val="WW8Num23z0"/>
    <w:rPr>
      <w:rFonts w:hint="default"/>
    </w:rPr>
  </w:style>
  <w:style w:type="character" w:customStyle="1" w:styleId="WW8Num20z5">
    <w:name w:val="WW8Num20z5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  <w:b/>
      <w:sz w:val="26"/>
      <w:szCs w:val="26"/>
      <w:lang w:val="en-US"/>
    </w:rPr>
  </w:style>
  <w:style w:type="character" w:customStyle="1" w:styleId="WW8Num24z1">
    <w:name w:val="WW8Num24z1"/>
    <w:rPr>
      <w:b w:val="0"/>
      <w:sz w:val="26"/>
      <w:szCs w:val="26"/>
      <w:lang w:val="sv-SE"/>
    </w:rPr>
  </w:style>
  <w:style w:type="character" w:customStyle="1" w:styleId="WW8Num24z2">
    <w:name w:val="WW8Num24z2"/>
    <w:rPr>
      <w:rFonts w:hint="default"/>
      <w:sz w:val="26"/>
      <w:szCs w:val="26"/>
      <w:lang w:val="sv-SE"/>
    </w:rPr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hAnsi="Symbol" w:cs="Symbol" w:hint="default"/>
      <w:sz w:val="26"/>
      <w:szCs w:val="26"/>
    </w:rPr>
  </w:style>
  <w:style w:type="character" w:customStyle="1" w:styleId="WW8Num26z0">
    <w:name w:val="WW8Num26z0"/>
    <w:rPr>
      <w:rFonts w:ascii="Times New Roman" w:hAnsi="Times New Roman" w:cs="Times New Roman" w:hint="default"/>
      <w:b/>
      <w:sz w:val="24"/>
      <w:szCs w:val="24"/>
      <w:lang w:val="sv-SE"/>
    </w:rPr>
  </w:style>
  <w:style w:type="character" w:customStyle="1" w:styleId="WW8Num26z1">
    <w:name w:val="WW8Num26z1"/>
    <w:rPr>
      <w:rFonts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Times New Roman" w:hAnsi="Times New Roman" w:cs="Times New Roman" w:hint="default"/>
      <w:sz w:val="26"/>
      <w:szCs w:val="26"/>
      <w:lang w:val="en-US"/>
    </w:rPr>
  </w:style>
  <w:style w:type="character" w:customStyle="1" w:styleId="WW8Num29z0">
    <w:name w:val="WW8Num29z0"/>
  </w:style>
  <w:style w:type="character" w:customStyle="1" w:styleId="WW8Num29z1">
    <w:name w:val="WW8Num29z1"/>
    <w:rPr>
      <w:szCs w:val="24"/>
    </w:rPr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DefaultParagraphFont1">
    <w:name w:val="Default Paragraph Font1"/>
  </w:style>
  <w:style w:type="character" w:customStyle="1" w:styleId="FootnoteCharacters">
    <w:name w:val="Footnote Characters"/>
    <w:rPr>
      <w:vertAlign w:val="superscript"/>
    </w:rPr>
  </w:style>
  <w:style w:type="character" w:customStyle="1" w:styleId="HeaderChar">
    <w:name w:val="Header Char"/>
    <w:rPr>
      <w:sz w:val="24"/>
    </w:rPr>
  </w:style>
  <w:style w:type="character" w:customStyle="1" w:styleId="FooterChar">
    <w:name w:val="Footer Char"/>
    <w:rPr>
      <w:sz w:val="24"/>
    </w:rPr>
  </w:style>
  <w:style w:type="character" w:customStyle="1" w:styleId="PlainTextChar">
    <w:name w:val="Plain Text Char"/>
    <w:rPr>
      <w:rFonts w:ascii="Courier New" w:hAnsi="Courier New" w:cs="Courier New"/>
    </w:rPr>
  </w:style>
  <w:style w:type="character" w:customStyle="1" w:styleId="SubtitleChar">
    <w:name w:val="Subtitle Char"/>
    <w:rPr>
      <w:rFonts w:ascii=".VnTime" w:hAnsi=".VnTime" w:cs=".VnTime"/>
      <w:b/>
      <w:bCs/>
      <w:i/>
      <w:iCs/>
      <w:kern w:val="1"/>
      <w:sz w:val="24"/>
      <w:szCs w:val="24"/>
    </w:rPr>
  </w:style>
  <w:style w:type="character" w:customStyle="1" w:styleId="bodycontent1">
    <w:name w:val="bodycontent1"/>
    <w:rPr>
      <w:color w:val="333333"/>
      <w:sz w:val="20"/>
      <w:szCs w:val="20"/>
    </w:rPr>
  </w:style>
  <w:style w:type="character" w:customStyle="1" w:styleId="CommentSubjectChar">
    <w:name w:val="Comment Subject Char"/>
    <w:rPr>
      <w:b/>
      <w:bCs/>
    </w:rPr>
  </w:style>
  <w:style w:type="character" w:customStyle="1" w:styleId="object">
    <w:name w:val="object"/>
    <w:basedOn w:val="DefaultParagraphFont1"/>
  </w:style>
  <w:style w:type="character" w:customStyle="1" w:styleId="longtext">
    <w:name w:val="long_text"/>
  </w:style>
  <w:style w:type="paragraph" w:styleId="BalloonText">
    <w:name w:val="Balloon Text"/>
    <w:basedOn w:val="Normal"/>
    <w:rsid w:val="00745DBC"/>
    <w:rPr>
      <w:rFonts w:ascii="Tahoma" w:hAnsi="Tahoma" w:cs="Tahoma"/>
      <w:sz w:val="20"/>
      <w:szCs w:val="16"/>
    </w:rPr>
  </w:style>
  <w:style w:type="paragraph" w:styleId="DocumentMap">
    <w:name w:val="Document Map"/>
    <w:basedOn w:val="Normal"/>
    <w:rPr>
      <w:szCs w:val="24"/>
    </w:rPr>
  </w:style>
  <w:style w:type="paragraph" w:customStyle="1" w:styleId="Khoan">
    <w:name w:val="Khoan"/>
    <w:basedOn w:val="Normal"/>
    <w:pPr>
      <w:spacing w:line="280" w:lineRule="atLeast"/>
      <w:jc w:val="both"/>
    </w:pPr>
    <w:rPr>
      <w:rFonts w:ascii="Arial" w:hAnsi="Arial" w:cs="Arial"/>
      <w:sz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NormalApp">
    <w:name w:val="NormalApp"/>
    <w:basedOn w:val="Normal"/>
    <w:pPr>
      <w:widowControl w:val="0"/>
      <w:spacing w:before="120"/>
      <w:jc w:val="center"/>
    </w:pPr>
    <w:rPr>
      <w:rFonts w:ascii=".VnTimeH" w:hAnsi=".VnTimeH" w:cs=".VnTimeH"/>
      <w:b/>
    </w:rPr>
  </w:style>
  <w:style w:type="paragraph" w:customStyle="1" w:styleId="DefaultText">
    <w:name w:val="Default Text"/>
    <w:basedOn w:val="Normal"/>
    <w:pPr>
      <w:widowControl w:val="0"/>
      <w:autoSpaceDE w:val="0"/>
      <w:ind w:left="1440"/>
      <w:jc w:val="both"/>
    </w:pPr>
    <w:rPr>
      <w:szCs w:val="24"/>
    </w:rPr>
  </w:style>
  <w:style w:type="paragraph" w:styleId="BodyText">
    <w:name w:val="Body Text"/>
    <w:basedOn w:val="Normal"/>
    <w:link w:val="BodyTextChar1"/>
    <w:pPr>
      <w:spacing w:after="120"/>
    </w:pPr>
    <w:rPr>
      <w:rFonts w:eastAsia="MS Mincho"/>
      <w:szCs w:val="24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NormalText">
    <w:name w:val="Normal Text"/>
    <w:basedOn w:val="Normal"/>
    <w:pPr>
      <w:widowControl w:val="0"/>
    </w:pPr>
    <w:rPr>
      <w:rFonts w:eastAsia="Batang"/>
      <w:sz w:val="22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customStyle="1" w:styleId="paragraph2">
    <w:name w:val="paragraph 2"/>
    <w:basedOn w:val="Normal"/>
    <w:pPr>
      <w:ind w:left="567"/>
      <w:jc w:val="both"/>
    </w:pPr>
    <w:rPr>
      <w:rFonts w:eastAsia="SimSun"/>
      <w:lang w:val="en-GB"/>
    </w:rPr>
  </w:style>
  <w:style w:type="paragraph" w:styleId="BodyTextIndent">
    <w:name w:val="Body Text Indent"/>
    <w:basedOn w:val="Normal"/>
    <w:link w:val="BodyTextIndentChar1"/>
    <w:pPr>
      <w:spacing w:after="120"/>
      <w:ind w:left="283"/>
    </w:pPr>
  </w:style>
  <w:style w:type="paragraph" w:customStyle="1" w:styleId="Dieu">
    <w:name w:val="Dieu"/>
    <w:basedOn w:val="Normal"/>
    <w:pPr>
      <w:numPr>
        <w:numId w:val="2"/>
      </w:numPr>
      <w:spacing w:before="240" w:after="60" w:line="280" w:lineRule="atLeast"/>
      <w:jc w:val="both"/>
    </w:pPr>
    <w:rPr>
      <w:rFonts w:ascii="Arial" w:hAnsi="Arial" w:cs="Arial"/>
      <w:b/>
      <w:bCs/>
      <w:sz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styleId="BodyText3">
    <w:name w:val="Body Text 3"/>
    <w:basedOn w:val="Normal"/>
    <w:pPr>
      <w:spacing w:after="120"/>
    </w:pPr>
    <w:rPr>
      <w:rFonts w:eastAsia="SimSun"/>
      <w:sz w:val="16"/>
      <w:szCs w:val="16"/>
    </w:rPr>
  </w:style>
  <w:style w:type="paragraph" w:customStyle="1" w:styleId="paragraph3">
    <w:name w:val="paragraph 3"/>
    <w:basedOn w:val="paragraph2"/>
  </w:style>
  <w:style w:type="paragraph" w:styleId="BodyTextIndent3">
    <w:name w:val="Body Text Indent 3"/>
    <w:basedOn w:val="Normal"/>
    <w:pPr>
      <w:spacing w:after="120"/>
      <w:ind w:left="360"/>
    </w:pPr>
    <w:rPr>
      <w:rFonts w:ascii=".VnTime" w:hAnsi=".VnTime" w:cs=".VnTime"/>
      <w:sz w:val="16"/>
      <w:szCs w:val="16"/>
    </w:rPr>
  </w:style>
  <w:style w:type="paragraph" w:customStyle="1" w:styleId="Index">
    <w:name w:val="Index"/>
    <w:basedOn w:val="Normal"/>
    <w:pPr>
      <w:suppressLineNumbers/>
    </w:pPr>
  </w:style>
  <w:style w:type="paragraph" w:styleId="CommentText">
    <w:name w:val="annotation text"/>
    <w:basedOn w:val="Normal"/>
    <w:rPr>
      <w:sz w:val="20"/>
    </w:rPr>
  </w:style>
  <w:style w:type="paragraph" w:styleId="EndnoteText">
    <w:name w:val="endnote text"/>
    <w:basedOn w:val="Normal"/>
    <w:rPr>
      <w:rFonts w:ascii=".VnTime" w:hAnsi=".VnTime" w:cs=".VnTime"/>
      <w:sz w:val="20"/>
    </w:rPr>
  </w:style>
  <w:style w:type="paragraph" w:styleId="Subtitle">
    <w:name w:val="Subtitle"/>
    <w:basedOn w:val="Normal"/>
    <w:next w:val="BodyText"/>
    <w:qFormat/>
    <w:pPr>
      <w:autoSpaceDE w:val="0"/>
    </w:pPr>
    <w:rPr>
      <w:rFonts w:ascii=".VnTime" w:hAnsi=".VnTime" w:cs=".VnTime"/>
      <w:b/>
      <w:bCs/>
      <w:i/>
      <w:iCs/>
      <w:kern w:val="1"/>
      <w:szCs w:val="24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rPr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List">
    <w:name w:val="List"/>
    <w:basedOn w:val="BodyText"/>
  </w:style>
  <w:style w:type="paragraph" w:styleId="PlainText">
    <w:name w:val="Plain Text"/>
    <w:basedOn w:val="Normal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pPr>
      <w:spacing w:before="280" w:after="280"/>
    </w:pPr>
    <w:rPr>
      <w:szCs w:val="24"/>
    </w:rPr>
  </w:style>
  <w:style w:type="paragraph" w:styleId="Title">
    <w:name w:val="Title"/>
    <w:basedOn w:val="Normal"/>
    <w:next w:val="Subtitle"/>
    <w:qFormat/>
    <w:pPr>
      <w:widowControl w:val="0"/>
      <w:autoSpaceDE w:val="0"/>
      <w:jc w:val="center"/>
    </w:pPr>
    <w:rPr>
      <w:b/>
      <w:bCs/>
      <w:sz w:val="28"/>
      <w:szCs w:val="28"/>
    </w:rPr>
  </w:style>
  <w:style w:type="paragraph" w:customStyle="1" w:styleId="NormalT1">
    <w:name w:val="NormalT1"/>
    <w:basedOn w:val="NormalText0"/>
    <w:pPr>
      <w:jc w:val="left"/>
    </w:p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customStyle="1" w:styleId="StyleHeading2H2HeadingContentsPIM2sl2ChapterNumberAppendi">
    <w:name w:val="Style Heading 2H2Heading ContentsPIM2sl2Chapter Number/Appendi..."/>
    <w:basedOn w:val="Heading2"/>
    <w:pPr>
      <w:numPr>
        <w:ilvl w:val="0"/>
        <w:numId w:val="0"/>
      </w:numPr>
      <w:spacing w:before="0" w:after="0" w:line="240" w:lineRule="atLeast"/>
    </w:pPr>
    <w:rPr>
      <w:rFonts w:ascii="Arial" w:eastAsia="Batang" w:hAnsi="Arial"/>
      <w:i w:val="0"/>
      <w:iCs w:val="0"/>
      <w:spacing w:val="-10"/>
      <w:kern w:val="1"/>
      <w:sz w:val="24"/>
      <w:szCs w:val="24"/>
    </w:rPr>
  </w:style>
  <w:style w:type="paragraph" w:customStyle="1" w:styleId="Gachdauhang">
    <w:name w:val="Gach dau hang"/>
    <w:basedOn w:val="Normal"/>
    <w:pPr>
      <w:numPr>
        <w:numId w:val="3"/>
      </w:numPr>
      <w:tabs>
        <w:tab w:val="left" w:pos="1077"/>
      </w:tabs>
      <w:spacing w:line="280" w:lineRule="atLeast"/>
      <w:jc w:val="both"/>
    </w:pPr>
    <w:rPr>
      <w:rFonts w:ascii="Arial" w:hAnsi="Arial" w:cs="Arial"/>
      <w:sz w:val="20"/>
    </w:rPr>
  </w:style>
  <w:style w:type="paragraph" w:customStyle="1" w:styleId="NormalText0">
    <w:name w:val="NormalText"/>
    <w:pPr>
      <w:suppressAutoHyphens/>
      <w:spacing w:before="120"/>
      <w:ind w:left="1440" w:hanging="720"/>
      <w:jc w:val="both"/>
    </w:pPr>
    <w:rPr>
      <w:rFonts w:ascii=".VnArial" w:hAnsi=".VnArial" w:cs=".VnArial"/>
      <w:lang w:val="en-US" w:eastAsia="ar-SA"/>
    </w:rPr>
  </w:style>
  <w:style w:type="paragraph" w:customStyle="1" w:styleId="ColorfulShading-Accent11">
    <w:name w:val="Colorful Shading - Accent 11"/>
    <w:pPr>
      <w:suppressAutoHyphens/>
    </w:pPr>
    <w:rPr>
      <w:sz w:val="24"/>
      <w:lang w:val="en-US" w:eastAsia="ar-SA"/>
    </w:rPr>
  </w:style>
  <w:style w:type="paragraph" w:customStyle="1" w:styleId="ColorfulList-Accent11">
    <w:name w:val="Colorful List - Accent 11"/>
    <w:basedOn w:val="Normal"/>
    <w:pPr>
      <w:ind w:left="720"/>
    </w:pPr>
    <w:rPr>
      <w:rFonts w:ascii="VNI-Times" w:hAnsi="VNI-Times" w:cs="VNI-Times"/>
    </w:rPr>
  </w:style>
  <w:style w:type="paragraph" w:styleId="ListParagraph">
    <w:name w:val="List Paragraph"/>
    <w:aliases w:val="lp1,List Paragraph12,List Paragraph2,Thang2,VNA - List Paragraph,1.,Table Sequence,My checklist,Citation List,List Paragraph-rfp content,Norm,Ðoạn cDanh sách,Use Case List Paragraph,Heading2,Body Bullet,List bullet,Figure_name,B1,Ref,bu1"/>
    <w:basedOn w:val="Normal"/>
    <w:uiPriority w:val="34"/>
    <w:qFormat/>
    <w:pPr>
      <w:ind w:left="720"/>
    </w:pPr>
    <w:rPr>
      <w:rFonts w:eastAsia="MS Mincho"/>
      <w:szCs w:val="24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western">
    <w:name w:val="western"/>
    <w:basedOn w:val="Normal"/>
    <w:pPr>
      <w:suppressAutoHyphens w:val="0"/>
      <w:spacing w:before="280" w:line="482" w:lineRule="atLeast"/>
      <w:jc w:val="both"/>
    </w:pPr>
    <w:rPr>
      <w:color w:val="000000"/>
      <w:szCs w:val="24"/>
      <w:lang w:val="ru-RU" w:eastAsia="ja-JP"/>
    </w:rPr>
  </w:style>
  <w:style w:type="paragraph" w:styleId="Revision">
    <w:name w:val="Revision"/>
    <w:hidden/>
    <w:uiPriority w:val="99"/>
    <w:unhideWhenUsed/>
    <w:rsid w:val="005B6F6E"/>
    <w:rPr>
      <w:sz w:val="24"/>
      <w:lang w:val="en-US" w:eastAsia="ar-SA"/>
    </w:rPr>
  </w:style>
  <w:style w:type="character" w:customStyle="1" w:styleId="ui-provider">
    <w:name w:val="ui-provider"/>
    <w:rsid w:val="008C086C"/>
  </w:style>
  <w:style w:type="character" w:customStyle="1" w:styleId="BodyTextChar1">
    <w:name w:val="Body Text Char1"/>
    <w:link w:val="BodyText"/>
    <w:rsid w:val="00BF0A25"/>
    <w:rPr>
      <w:rFonts w:eastAsia="MS Mincho"/>
      <w:sz w:val="24"/>
      <w:szCs w:val="24"/>
      <w:lang w:eastAsia="ar-SA"/>
    </w:rPr>
  </w:style>
  <w:style w:type="character" w:customStyle="1" w:styleId="BodyTextIndentChar1">
    <w:name w:val="Body Text Indent Char1"/>
    <w:link w:val="BodyTextIndent"/>
    <w:rsid w:val="00BF0A25"/>
    <w:rPr>
      <w:sz w:val="24"/>
      <w:lang w:eastAsia="ar-SA"/>
    </w:rPr>
  </w:style>
  <w:style w:type="character" w:customStyle="1" w:styleId="UnresolvedMention1">
    <w:name w:val="Unresolved Mention1"/>
    <w:uiPriority w:val="99"/>
    <w:semiHidden/>
    <w:unhideWhenUsed/>
    <w:rsid w:val="00A20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9861A-1AF5-4901-A30D-FAE3E5076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736</CharactersWithSpaces>
  <SharedDoc>false</SharedDoc>
  <HLinks>
    <vt:vector size="6" baseType="variant">
      <vt:variant>
        <vt:i4>7471111</vt:i4>
      </vt:variant>
      <vt:variant>
        <vt:i4>0</vt:i4>
      </vt:variant>
      <vt:variant>
        <vt:i4>0</vt:i4>
      </vt:variant>
      <vt:variant>
        <vt:i4>5</vt:i4>
      </vt:variant>
      <vt:variant>
        <vt:lpwstr>mailto:fczalopay@vng.com.vn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Nghi. Trần Ái</cp:lastModifiedBy>
  <cp:revision>52</cp:revision>
  <cp:lastPrinted>2020-03-30T02:03:00Z</cp:lastPrinted>
  <dcterms:created xsi:type="dcterms:W3CDTF">2023-12-21T07:53:00Z</dcterms:created>
  <dcterms:modified xsi:type="dcterms:W3CDTF">2026-06-15T04:23:00Z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