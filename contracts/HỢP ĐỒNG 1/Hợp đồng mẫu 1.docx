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CC053" w14:textId="5DE4D61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sz w:val="24"/>
          <w:szCs w:val="24"/>
        </w:rPr>
        <w:t xml:space="preserve">CỘNG </w:t>
      </w:r>
      <w:r w:rsidR="00E607F6" w:rsidRPr="00763CA8">
        <w:rPr>
          <w:sz w:val="24"/>
          <w:szCs w:val="24"/>
        </w:rPr>
        <w:t>HÒA</w:t>
      </w:r>
      <w:r w:rsidRPr="00763CA8">
        <w:rPr>
          <w:sz w:val="24"/>
          <w:szCs w:val="24"/>
        </w:rPr>
        <w:t xml:space="preserve"> XÃ HỘI CHỦ NGHĨA VIỆT NAM</w:t>
      </w:r>
    </w:p>
    <w:p w14:paraId="37DAD399" w14:textId="77777777" w:rsidR="00ED6041" w:rsidRPr="00763CA8" w:rsidRDefault="00ED6041">
      <w:pPr>
        <w:pStyle w:val="Title"/>
        <w:spacing w:line="360" w:lineRule="auto"/>
        <w:rPr>
          <w:position w:val="-3"/>
          <w:sz w:val="24"/>
          <w:szCs w:val="24"/>
        </w:rPr>
      </w:pPr>
      <w:proofErr w:type="spellStart"/>
      <w:r w:rsidRPr="00763CA8">
        <w:rPr>
          <w:sz w:val="24"/>
          <w:szCs w:val="24"/>
        </w:rPr>
        <w:t>Độc</w:t>
      </w:r>
      <w:proofErr w:type="spellEnd"/>
      <w:r w:rsidRPr="00763CA8">
        <w:rPr>
          <w:sz w:val="24"/>
          <w:szCs w:val="24"/>
        </w:rPr>
        <w:t xml:space="preserve"> </w:t>
      </w:r>
      <w:proofErr w:type="spellStart"/>
      <w:r w:rsidRPr="00763CA8">
        <w:rPr>
          <w:sz w:val="24"/>
          <w:szCs w:val="24"/>
        </w:rPr>
        <w:t>lập</w:t>
      </w:r>
      <w:proofErr w:type="spellEnd"/>
      <w:r w:rsidRPr="00763CA8">
        <w:rPr>
          <w:sz w:val="24"/>
          <w:szCs w:val="24"/>
        </w:rPr>
        <w:t xml:space="preserve"> – </w:t>
      </w:r>
      <w:proofErr w:type="spellStart"/>
      <w:r w:rsidRPr="00763CA8">
        <w:rPr>
          <w:sz w:val="24"/>
          <w:szCs w:val="24"/>
        </w:rPr>
        <w:t>Tự</w:t>
      </w:r>
      <w:proofErr w:type="spellEnd"/>
      <w:r w:rsidRPr="00763CA8">
        <w:rPr>
          <w:sz w:val="24"/>
          <w:szCs w:val="24"/>
        </w:rPr>
        <w:t xml:space="preserve"> do – Hạnh </w:t>
      </w:r>
      <w:proofErr w:type="spellStart"/>
      <w:r w:rsidRPr="00763CA8">
        <w:rPr>
          <w:sz w:val="24"/>
          <w:szCs w:val="24"/>
        </w:rPr>
        <w:t>phúc</w:t>
      </w:r>
      <w:proofErr w:type="spellEnd"/>
    </w:p>
    <w:p w14:paraId="60F45336" w14:textId="77777777" w:rsidR="00ED6041" w:rsidRPr="00763CA8" w:rsidRDefault="00ED6041">
      <w:pPr>
        <w:pStyle w:val="Title"/>
        <w:spacing w:line="360" w:lineRule="auto"/>
        <w:rPr>
          <w:sz w:val="24"/>
          <w:szCs w:val="24"/>
        </w:rPr>
      </w:pPr>
      <w:r w:rsidRPr="00763CA8">
        <w:rPr>
          <w:position w:val="-3"/>
          <w:sz w:val="24"/>
          <w:szCs w:val="24"/>
        </w:rPr>
        <w:t>––––––––––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</w:t>
      </w:r>
      <w:r w:rsidRPr="00763CA8">
        <w:rPr>
          <w:position w:val="-3"/>
          <w:sz w:val="24"/>
          <w:szCs w:val="24"/>
        </w:rPr>
        <w:t>–––––––––––</w:t>
      </w:r>
    </w:p>
    <w:p w14:paraId="182929D8" w14:textId="52E00FFC" w:rsidR="00ED6041" w:rsidRPr="00763CA8" w:rsidRDefault="00ED6041" w:rsidP="007F1D0C">
      <w:pPr>
        <w:pStyle w:val="Title"/>
        <w:rPr>
          <w:sz w:val="24"/>
          <w:szCs w:val="24"/>
        </w:rPr>
      </w:pPr>
      <w:r w:rsidRPr="00763CA8">
        <w:rPr>
          <w:sz w:val="24"/>
          <w:szCs w:val="24"/>
        </w:rPr>
        <w:t>HỢP ĐỒNG</w:t>
      </w:r>
      <w:r w:rsidR="006E5253" w:rsidRPr="00763CA8">
        <w:rPr>
          <w:sz w:val="24"/>
          <w:szCs w:val="24"/>
        </w:rPr>
        <w:t xml:space="preserve"> HỢP TÁC</w:t>
      </w:r>
      <w:r w:rsidRPr="00763CA8">
        <w:rPr>
          <w:sz w:val="24"/>
          <w:szCs w:val="24"/>
        </w:rPr>
        <w:t xml:space="preserve"> </w:t>
      </w:r>
      <w:r w:rsidR="00517BB4">
        <w:rPr>
          <w:sz w:val="24"/>
          <w:szCs w:val="24"/>
        </w:rPr>
        <w:t>1</w:t>
      </w:r>
    </w:p>
    <w:p w14:paraId="53708CE2" w14:textId="77777777" w:rsidR="007F1D0C" w:rsidRPr="00763CA8" w:rsidRDefault="007F1D0C" w:rsidP="007F1D0C">
      <w:pPr>
        <w:ind w:left="425"/>
        <w:jc w:val="both"/>
        <w:rPr>
          <w:i/>
          <w:szCs w:val="24"/>
        </w:rPr>
      </w:pPr>
    </w:p>
    <w:p w14:paraId="259E66B2" w14:textId="7C0D6C03" w:rsidR="00ED6041" w:rsidRPr="00763CA8" w:rsidRDefault="00C07464" w:rsidP="007F1D0C">
      <w:pPr>
        <w:ind w:firstLine="425"/>
        <w:jc w:val="both"/>
        <w:rPr>
          <w:b/>
          <w:szCs w:val="24"/>
          <w:lang w:val="vi-VN"/>
        </w:rPr>
      </w:pPr>
      <w:r w:rsidRPr="00763CA8">
        <w:rPr>
          <w:szCs w:val="24"/>
        </w:rPr>
        <w:t>Hợp Đồng</w:t>
      </w:r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này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được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lập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ký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ngày</w:t>
      </w:r>
      <w:proofErr w:type="spellEnd"/>
      <w:r w:rsidR="006470E0" w:rsidRPr="00763CA8">
        <w:rPr>
          <w:szCs w:val="24"/>
        </w:rPr>
        <w:t xml:space="preserve"> </w:t>
      </w:r>
      <w:r w:rsidR="00BE53AE">
        <w:rPr>
          <w:szCs w:val="24"/>
          <w:highlight w:val="yellow"/>
        </w:rPr>
        <w:t>30</w:t>
      </w:r>
      <w:r w:rsidR="006514F4" w:rsidRPr="006514F4">
        <w:rPr>
          <w:szCs w:val="24"/>
          <w:highlight w:val="yellow"/>
        </w:rPr>
        <w:t>/06/2025</w:t>
      </w:r>
      <w:r w:rsidR="00ED6041" w:rsidRPr="00763CA8">
        <w:rPr>
          <w:szCs w:val="24"/>
        </w:rPr>
        <w:t xml:space="preserve">, </w:t>
      </w:r>
      <w:proofErr w:type="spellStart"/>
      <w:r w:rsidR="00ED6041" w:rsidRPr="00763CA8">
        <w:rPr>
          <w:szCs w:val="24"/>
        </w:rPr>
        <w:t>bởi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và</w:t>
      </w:r>
      <w:proofErr w:type="spellEnd"/>
      <w:r w:rsidR="00ED6041" w:rsidRPr="00763CA8">
        <w:rPr>
          <w:szCs w:val="24"/>
        </w:rPr>
        <w:t xml:space="preserve"> </w:t>
      </w:r>
      <w:proofErr w:type="spellStart"/>
      <w:r w:rsidR="00ED6041" w:rsidRPr="00763CA8">
        <w:rPr>
          <w:szCs w:val="24"/>
        </w:rPr>
        <w:t>giữa</w:t>
      </w:r>
      <w:proofErr w:type="spellEnd"/>
      <w:r w:rsidR="00ED6041" w:rsidRPr="00763CA8">
        <w:rPr>
          <w:szCs w:val="24"/>
        </w:rPr>
        <w:t xml:space="preserve">: </w:t>
      </w:r>
    </w:p>
    <w:p w14:paraId="48D69181" w14:textId="77777777" w:rsidR="00ED6041" w:rsidRPr="00763CA8" w:rsidRDefault="00ED6041">
      <w:pPr>
        <w:tabs>
          <w:tab w:val="left" w:pos="1440"/>
        </w:tabs>
        <w:jc w:val="both"/>
        <w:rPr>
          <w:b/>
          <w:szCs w:val="24"/>
          <w:lang w:val="vi-VN"/>
        </w:rPr>
      </w:pPr>
    </w:p>
    <w:p w14:paraId="6A98EFB5" w14:textId="14170D55" w:rsidR="0077742D" w:rsidRPr="006514F4" w:rsidRDefault="005F7E60">
      <w:pPr>
        <w:tabs>
          <w:tab w:val="left" w:pos="1440"/>
        </w:tabs>
        <w:jc w:val="both"/>
        <w:rPr>
          <w:b/>
          <w:szCs w:val="24"/>
          <w:lang w:val="vi-VN"/>
        </w:rPr>
      </w:pPr>
      <w:r w:rsidRPr="006A0302">
        <w:rPr>
          <w:b/>
          <w:szCs w:val="24"/>
          <w:lang w:val="vi-VN"/>
        </w:rPr>
        <w:t>CÔNG TY</w:t>
      </w:r>
      <w:r w:rsidR="0077742D" w:rsidRPr="006514F4">
        <w:rPr>
          <w:b/>
          <w:szCs w:val="24"/>
          <w:lang w:val="vi-VN"/>
        </w:rPr>
        <w:t xml:space="preserve"> </w:t>
      </w:r>
      <w:r w:rsidR="00B54E62" w:rsidRPr="006514F4">
        <w:rPr>
          <w:b/>
          <w:szCs w:val="24"/>
          <w:lang w:val="vi-VN"/>
        </w:rPr>
        <w:t>………</w:t>
      </w:r>
    </w:p>
    <w:p w14:paraId="3BA019A4" w14:textId="77777777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</w:p>
    <w:p w14:paraId="08047CA7" w14:textId="4D2C8E48" w:rsidR="00ED6041" w:rsidRPr="00763CA8" w:rsidRDefault="00ED6041">
      <w:pPr>
        <w:tabs>
          <w:tab w:val="left" w:pos="1440"/>
        </w:tabs>
        <w:jc w:val="both"/>
        <w:rPr>
          <w:szCs w:val="24"/>
          <w:lang w:val="vi-VN"/>
        </w:rPr>
      </w:pPr>
      <w:r w:rsidRPr="006514F4">
        <w:rPr>
          <w:b/>
          <w:color w:val="000000"/>
          <w:szCs w:val="24"/>
          <w:lang w:val="vi-VN"/>
        </w:rPr>
        <w:t xml:space="preserve">CÔNG TY </w:t>
      </w:r>
      <w:r w:rsidR="006514F4">
        <w:rPr>
          <w:b/>
          <w:color w:val="000000"/>
          <w:szCs w:val="24"/>
          <w:lang w:val="vi-VN"/>
        </w:rPr>
        <w:t>…</w:t>
      </w:r>
      <w:r w:rsidR="006514F4" w:rsidRPr="00BE53AE">
        <w:rPr>
          <w:b/>
          <w:color w:val="000000"/>
          <w:szCs w:val="24"/>
          <w:lang w:val="vi-VN"/>
        </w:rPr>
        <w:t>….</w:t>
      </w:r>
      <w:r w:rsidRPr="006514F4">
        <w:rPr>
          <w:b/>
          <w:color w:val="000000"/>
          <w:szCs w:val="24"/>
          <w:lang w:val="vi-VN"/>
        </w:rPr>
        <w:t xml:space="preserve"> </w:t>
      </w:r>
    </w:p>
    <w:p w14:paraId="105E9441" w14:textId="3A0743F2" w:rsidR="00ED6041" w:rsidRPr="00763CA8" w:rsidRDefault="00ED6041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(Các bên sau đây gọi chung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Các 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/ “</w:t>
      </w:r>
      <w:r w:rsidR="002A1EF2" w:rsidRPr="002A1EF2">
        <w:rPr>
          <w:rFonts w:ascii="Times New Roman" w:hAnsi="Times New Roman" w:cs="Times New Roman"/>
          <w:b/>
          <w:bCs/>
          <w:sz w:val="24"/>
          <w:szCs w:val="24"/>
          <w:lang w:val="it-IT"/>
        </w:rPr>
        <w:t>Hai Bên</w:t>
      </w:r>
      <w:r w:rsidR="002A1EF2">
        <w:rPr>
          <w:rFonts w:ascii="Times New Roman" w:hAnsi="Times New Roman" w:cs="Times New Roman"/>
          <w:sz w:val="24"/>
          <w:szCs w:val="24"/>
          <w:lang w:val="it-IT"/>
        </w:rPr>
        <w:t>”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 xml:space="preserve"> và gọi riêng là “</w:t>
      </w:r>
      <w:r w:rsidRPr="00763CA8">
        <w:rPr>
          <w:rFonts w:ascii="Times New Roman" w:hAnsi="Times New Roman" w:cs="Times New Roman"/>
          <w:b/>
          <w:sz w:val="24"/>
          <w:szCs w:val="24"/>
          <w:lang w:val="it-IT"/>
        </w:rPr>
        <w:t>Bên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”)</w:t>
      </w:r>
    </w:p>
    <w:p w14:paraId="300B168A" w14:textId="77777777" w:rsidR="00763CA8" w:rsidRPr="00763CA8" w:rsidRDefault="00763CA8" w:rsidP="007F1D0C">
      <w:pPr>
        <w:pStyle w:val="NormalText0"/>
        <w:tabs>
          <w:tab w:val="left" w:pos="2805"/>
        </w:tabs>
        <w:spacing w:after="120"/>
        <w:ind w:left="0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7E17F2E" w14:textId="6007D3EF" w:rsidR="00ED6041" w:rsidRPr="00763CA8" w:rsidRDefault="00ED6041" w:rsidP="002C4AD9">
      <w:pPr>
        <w:spacing w:before="120" w:after="120" w:line="288" w:lineRule="auto"/>
        <w:jc w:val="both"/>
        <w:rPr>
          <w:szCs w:val="24"/>
          <w:lang w:val="it-IT"/>
        </w:rPr>
      </w:pPr>
      <w:r w:rsidRPr="00763CA8">
        <w:rPr>
          <w:szCs w:val="24"/>
          <w:lang w:val="it-IT"/>
        </w:rPr>
        <w:t xml:space="preserve">Các Bên đồng ý ký kết </w:t>
      </w:r>
      <w:r w:rsidR="00C07464" w:rsidRPr="00763CA8">
        <w:rPr>
          <w:szCs w:val="24"/>
          <w:lang w:val="it-IT"/>
        </w:rPr>
        <w:t>Hợp đồng</w:t>
      </w:r>
      <w:r w:rsidR="002F23D9" w:rsidRPr="00763CA8">
        <w:rPr>
          <w:szCs w:val="24"/>
          <w:lang w:val="it-IT"/>
        </w:rPr>
        <w:t xml:space="preserve"> hợp tác </w:t>
      </w:r>
      <w:r w:rsidRPr="00763CA8">
        <w:rPr>
          <w:szCs w:val="24"/>
          <w:lang w:val="it-IT"/>
        </w:rPr>
        <w:t xml:space="preserve">này </w:t>
      </w:r>
      <w:r w:rsidR="00C07464" w:rsidRPr="00763CA8">
        <w:rPr>
          <w:szCs w:val="24"/>
          <w:lang w:val="it-IT"/>
        </w:rPr>
        <w:t>(“</w:t>
      </w:r>
      <w:r w:rsidR="00C07464" w:rsidRPr="00763CA8">
        <w:rPr>
          <w:b/>
          <w:szCs w:val="24"/>
          <w:lang w:val="it-IT"/>
        </w:rPr>
        <w:t xml:space="preserve">Hợp </w:t>
      </w:r>
      <w:r w:rsidR="002F23D9" w:rsidRPr="00763CA8">
        <w:rPr>
          <w:b/>
          <w:szCs w:val="24"/>
          <w:lang w:val="it-IT"/>
        </w:rPr>
        <w:t>đ</w:t>
      </w:r>
      <w:r w:rsidR="00C07464" w:rsidRPr="00763CA8">
        <w:rPr>
          <w:b/>
          <w:szCs w:val="24"/>
          <w:lang w:val="it-IT"/>
        </w:rPr>
        <w:t>ồng</w:t>
      </w:r>
      <w:r w:rsidR="00C07464" w:rsidRPr="00763CA8">
        <w:rPr>
          <w:szCs w:val="24"/>
          <w:lang w:val="it-IT"/>
        </w:rPr>
        <w:t xml:space="preserve">”) </w:t>
      </w:r>
      <w:r w:rsidRPr="00763CA8">
        <w:rPr>
          <w:szCs w:val="24"/>
          <w:lang w:val="it-IT"/>
        </w:rPr>
        <w:t>theo các điều khoản và điều kiện sau đây:</w:t>
      </w:r>
    </w:p>
    <w:p w14:paraId="3B534473" w14:textId="3BE492F8" w:rsidR="00ED6041" w:rsidRPr="00763CA8" w:rsidRDefault="009142CC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it-IT"/>
        </w:rPr>
      </w:pPr>
      <w:r w:rsidRPr="00763CA8">
        <w:rPr>
          <w:b/>
          <w:szCs w:val="24"/>
          <w:lang w:val="it-IT"/>
        </w:rPr>
        <w:t xml:space="preserve">NỘI DUNG </w:t>
      </w:r>
      <w:r w:rsidR="009D0918" w:rsidRPr="00763CA8">
        <w:rPr>
          <w:b/>
          <w:szCs w:val="24"/>
          <w:lang w:val="it-IT"/>
        </w:rPr>
        <w:t>HỢP TÁC</w:t>
      </w:r>
    </w:p>
    <w:p w14:paraId="0E122CD9" w14:textId="52CD0FF4" w:rsidR="00A1729C" w:rsidRPr="005F7E60" w:rsidRDefault="005070E5" w:rsidP="00A42A8E">
      <w:pPr>
        <w:pStyle w:val="NormalText0"/>
        <w:spacing w:after="120" w:line="288" w:lineRule="auto"/>
        <w:ind w:left="0" w:firstLine="0"/>
        <w:rPr>
          <w:rFonts w:ascii="Times New Roman" w:hAnsi="Times New Roman" w:cs="Times New Roman"/>
          <w:color w:val="FF0000"/>
          <w:sz w:val="24"/>
          <w:szCs w:val="24"/>
          <w:lang w:val="it-IT"/>
        </w:rPr>
      </w:pPr>
      <w:r w:rsidRPr="00763CA8">
        <w:rPr>
          <w:rFonts w:ascii="Times New Roman" w:hAnsi="Times New Roman" w:cs="Times New Roman"/>
          <w:sz w:val="24"/>
          <w:szCs w:val="24"/>
          <w:lang w:val="it-IT"/>
        </w:rPr>
        <w:t>Hai Bên</w:t>
      </w:r>
      <w:r w:rsidR="005A3FF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763CA8">
        <w:rPr>
          <w:rFonts w:ascii="Times New Roman" w:hAnsi="Times New Roman" w:cs="Times New Roman"/>
          <w:sz w:val="24"/>
          <w:szCs w:val="24"/>
          <w:lang w:val="it-IT"/>
        </w:rPr>
        <w:t>hợp tác phối hợp</w:t>
      </w:r>
      <w:r w:rsidR="005F7E60">
        <w:rPr>
          <w:rFonts w:ascii="Times New Roman" w:hAnsi="Times New Roman" w:cs="Times New Roman"/>
          <w:sz w:val="24"/>
          <w:szCs w:val="24"/>
          <w:lang w:val="it-IT"/>
        </w:rPr>
        <w:t>....</w:t>
      </w:r>
    </w:p>
    <w:p w14:paraId="1CAD48AF" w14:textId="60B4B8B9" w:rsidR="00ED6041" w:rsidRPr="006514F4" w:rsidRDefault="00ED6041" w:rsidP="002C4AD9">
      <w:pPr>
        <w:numPr>
          <w:ilvl w:val="0"/>
          <w:numId w:val="22"/>
        </w:numPr>
        <w:spacing w:before="120" w:after="120" w:line="288" w:lineRule="auto"/>
        <w:ind w:left="993" w:hanging="993"/>
        <w:rPr>
          <w:szCs w:val="24"/>
          <w:lang w:val="es-ES_tradnl"/>
        </w:rPr>
      </w:pPr>
      <w:r w:rsidRPr="006514F4">
        <w:rPr>
          <w:b/>
          <w:szCs w:val="24"/>
          <w:lang w:val="pt-BR"/>
        </w:rPr>
        <w:t>ĐIỀU KHOẢN CHUNG</w:t>
      </w:r>
    </w:p>
    <w:p w14:paraId="3ECA2AEE" w14:textId="77777777" w:rsidR="002E6520" w:rsidRPr="006514F4" w:rsidRDefault="002E6520" w:rsidP="002C4AD9">
      <w:pPr>
        <w:pStyle w:val="ListParagraph"/>
        <w:numPr>
          <w:ilvl w:val="0"/>
          <w:numId w:val="11"/>
        </w:numPr>
        <w:spacing w:before="120" w:after="120" w:line="288" w:lineRule="auto"/>
        <w:jc w:val="both"/>
        <w:rPr>
          <w:rFonts w:eastAsia="Times New Roman"/>
          <w:bCs/>
          <w:vanish/>
          <w:lang w:val="es-ES_tradnl"/>
        </w:rPr>
      </w:pPr>
    </w:p>
    <w:p w14:paraId="6CDDBFA1" w14:textId="77777777" w:rsidR="002E6520" w:rsidRPr="006514F4" w:rsidRDefault="002E6520" w:rsidP="002C4AD9">
      <w:pPr>
        <w:pStyle w:val="ListParagraph"/>
        <w:numPr>
          <w:ilvl w:val="0"/>
          <w:numId w:val="11"/>
        </w:numPr>
        <w:spacing w:before="120" w:after="120" w:line="288" w:lineRule="auto"/>
        <w:jc w:val="both"/>
        <w:rPr>
          <w:rFonts w:eastAsia="Times New Roman"/>
          <w:bCs/>
          <w:vanish/>
          <w:lang w:val="es-ES_tradnl"/>
        </w:rPr>
      </w:pPr>
    </w:p>
    <w:p w14:paraId="3CF80E51" w14:textId="373C1DB8" w:rsidR="0098399E" w:rsidRPr="00A42A8E" w:rsidRDefault="005070E5" w:rsidP="00A42A8E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A42A8E">
        <w:rPr>
          <w:lang w:val="es-ES_tradnl"/>
        </w:rPr>
        <w:t xml:space="preserve">Hợp </w:t>
      </w:r>
      <w:proofErr w:type="spellStart"/>
      <w:r w:rsidRPr="00A42A8E">
        <w:rPr>
          <w:lang w:val="es-ES_tradnl"/>
        </w:rPr>
        <w:t>đồng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này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có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hiệu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lực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trong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thời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hạn</w:t>
      </w:r>
      <w:proofErr w:type="spellEnd"/>
      <w:r w:rsidRPr="00A42A8E">
        <w:rPr>
          <w:lang w:val="es-ES_tradnl"/>
        </w:rPr>
        <w:t xml:space="preserve"> 01 (</w:t>
      </w:r>
      <w:proofErr w:type="spellStart"/>
      <w:r w:rsidRPr="00A42A8E">
        <w:rPr>
          <w:lang w:val="es-ES_tradnl"/>
        </w:rPr>
        <w:t>một</w:t>
      </w:r>
      <w:proofErr w:type="spellEnd"/>
      <w:r w:rsidRPr="00A42A8E">
        <w:rPr>
          <w:lang w:val="es-ES_tradnl"/>
        </w:rPr>
        <w:t xml:space="preserve">) </w:t>
      </w:r>
      <w:proofErr w:type="spellStart"/>
      <w:r w:rsidRPr="00A42A8E">
        <w:rPr>
          <w:lang w:val="es-ES_tradnl"/>
        </w:rPr>
        <w:t>năm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kể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từ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ngày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ký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và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sẽ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mặc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nhiên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được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gia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hạn</w:t>
      </w:r>
      <w:proofErr w:type="spellEnd"/>
      <w:r w:rsidRPr="00A42A8E">
        <w:rPr>
          <w:lang w:val="es-ES_tradnl"/>
        </w:rPr>
        <w:t xml:space="preserve"> cho </w:t>
      </w:r>
      <w:proofErr w:type="spellStart"/>
      <w:r w:rsidRPr="00A42A8E">
        <w:rPr>
          <w:lang w:val="es-ES_tradnl"/>
        </w:rPr>
        <w:t>từng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năm</w:t>
      </w:r>
      <w:proofErr w:type="spellEnd"/>
      <w:r w:rsidRPr="00A42A8E">
        <w:rPr>
          <w:lang w:val="es-ES_tradnl"/>
        </w:rPr>
        <w:t xml:space="preserve"> </w:t>
      </w:r>
      <w:bookmarkStart w:id="0" w:name="_Hlk135326602"/>
      <w:proofErr w:type="spellStart"/>
      <w:r w:rsidRPr="00A42A8E">
        <w:rPr>
          <w:lang w:val="es-ES_tradnl"/>
        </w:rPr>
        <w:t>với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điều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khoản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tương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tự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quy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định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có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hiệu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lực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tại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thời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điểm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ngay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trước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thời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điểm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chấm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dứt</w:t>
      </w:r>
      <w:proofErr w:type="spellEnd"/>
      <w:r w:rsidRPr="00A42A8E">
        <w:rPr>
          <w:lang w:val="es-ES_tradnl"/>
        </w:rPr>
        <w:t xml:space="preserve"> Hợp </w:t>
      </w:r>
      <w:proofErr w:type="spellStart"/>
      <w:r w:rsidRPr="00A42A8E">
        <w:rPr>
          <w:lang w:val="es-ES_tradnl"/>
        </w:rPr>
        <w:t>đồng</w:t>
      </w:r>
      <w:bookmarkEnd w:id="0"/>
      <w:proofErr w:type="spellEnd"/>
      <w:r w:rsidRPr="00A42A8E">
        <w:rPr>
          <w:lang w:val="es-ES_tradnl"/>
        </w:rPr>
        <w:t xml:space="preserve"> (</w:t>
      </w:r>
      <w:proofErr w:type="spellStart"/>
      <w:r w:rsidRPr="00A42A8E">
        <w:rPr>
          <w:lang w:val="es-ES_tradnl"/>
        </w:rPr>
        <w:t>kết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thúc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thời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hạn</w:t>
      </w:r>
      <w:proofErr w:type="spellEnd"/>
      <w:r w:rsidRPr="00A42A8E">
        <w:rPr>
          <w:lang w:val="es-ES_tradnl"/>
        </w:rPr>
        <w:t xml:space="preserve"> 01 (</w:t>
      </w:r>
      <w:proofErr w:type="spellStart"/>
      <w:r w:rsidRPr="00A42A8E">
        <w:rPr>
          <w:lang w:val="es-ES_tradnl"/>
        </w:rPr>
        <w:t>một</w:t>
      </w:r>
      <w:proofErr w:type="spellEnd"/>
      <w:r w:rsidRPr="00A42A8E">
        <w:rPr>
          <w:lang w:val="es-ES_tradnl"/>
        </w:rPr>
        <w:t xml:space="preserve">) </w:t>
      </w:r>
      <w:proofErr w:type="spellStart"/>
      <w:r w:rsidRPr="00A42A8E">
        <w:rPr>
          <w:lang w:val="es-ES_tradnl"/>
        </w:rPr>
        <w:t>năm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tương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ứng</w:t>
      </w:r>
      <w:proofErr w:type="spellEnd"/>
      <w:r w:rsidRPr="00A42A8E">
        <w:rPr>
          <w:lang w:val="es-ES_tradnl"/>
        </w:rPr>
        <w:t xml:space="preserve">) </w:t>
      </w:r>
      <w:proofErr w:type="spellStart"/>
      <w:r w:rsidRPr="00A42A8E">
        <w:rPr>
          <w:lang w:val="es-ES_tradnl"/>
        </w:rPr>
        <w:t>trong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trường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hợp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các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Bên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không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có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văn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bản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thông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báo</w:t>
      </w:r>
      <w:proofErr w:type="spellEnd"/>
      <w:r w:rsidRPr="00A42A8E">
        <w:rPr>
          <w:lang w:val="es-ES_tradnl"/>
        </w:rPr>
        <w:t xml:space="preserve"> cho </w:t>
      </w:r>
      <w:proofErr w:type="spellStart"/>
      <w:r w:rsidRPr="00A42A8E">
        <w:rPr>
          <w:lang w:val="es-ES_tradnl"/>
        </w:rPr>
        <w:t>nhau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về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việc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chấm</w:t>
      </w:r>
      <w:proofErr w:type="spellEnd"/>
      <w:r w:rsidRPr="00A42A8E">
        <w:rPr>
          <w:lang w:val="es-ES_tradnl"/>
        </w:rPr>
        <w:t xml:space="preserve"> </w:t>
      </w:r>
      <w:proofErr w:type="spellStart"/>
      <w:r w:rsidRPr="00A42A8E">
        <w:rPr>
          <w:lang w:val="es-ES_tradnl"/>
        </w:rPr>
        <w:t>dứt</w:t>
      </w:r>
      <w:proofErr w:type="spellEnd"/>
      <w:r w:rsidRPr="00A42A8E">
        <w:rPr>
          <w:lang w:val="es-ES_tradnl"/>
        </w:rPr>
        <w:t xml:space="preserve"> Hợp </w:t>
      </w:r>
      <w:proofErr w:type="spellStart"/>
      <w:r w:rsidRPr="00A42A8E">
        <w:rPr>
          <w:lang w:val="es-ES_tradnl"/>
        </w:rPr>
        <w:t>đồng</w:t>
      </w:r>
      <w:proofErr w:type="spellEnd"/>
      <w:r w:rsidR="00363300" w:rsidRPr="00A42A8E">
        <w:rPr>
          <w:lang w:val="es-ES_tradnl"/>
        </w:rPr>
        <w:t xml:space="preserve"> </w:t>
      </w:r>
      <w:proofErr w:type="spellStart"/>
      <w:r w:rsidR="00363300" w:rsidRPr="00A42A8E">
        <w:rPr>
          <w:lang w:val="es-ES_tradnl"/>
        </w:rPr>
        <w:t>ít</w:t>
      </w:r>
      <w:proofErr w:type="spellEnd"/>
      <w:r w:rsidR="00363300" w:rsidRPr="00A42A8E">
        <w:rPr>
          <w:lang w:val="es-ES_tradnl"/>
        </w:rPr>
        <w:t xml:space="preserve"> </w:t>
      </w:r>
      <w:proofErr w:type="spellStart"/>
      <w:r w:rsidR="00363300" w:rsidRPr="00A42A8E">
        <w:rPr>
          <w:lang w:val="es-ES_tradnl"/>
        </w:rPr>
        <w:t>nhất</w:t>
      </w:r>
      <w:proofErr w:type="spellEnd"/>
      <w:r w:rsidR="00363300" w:rsidRPr="00A42A8E">
        <w:rPr>
          <w:lang w:val="es-ES_tradnl"/>
        </w:rPr>
        <w:t xml:space="preserve"> 60 </w:t>
      </w:r>
      <w:proofErr w:type="spellStart"/>
      <w:r w:rsidR="00363300" w:rsidRPr="00A42A8E">
        <w:rPr>
          <w:lang w:val="es-ES_tradnl"/>
        </w:rPr>
        <w:t>ngày</w:t>
      </w:r>
      <w:proofErr w:type="spellEnd"/>
      <w:r w:rsidR="00935B39" w:rsidRPr="00A42A8E">
        <w:rPr>
          <w:lang w:val="es-ES_tradnl"/>
        </w:rPr>
        <w:t xml:space="preserve"> </w:t>
      </w:r>
      <w:proofErr w:type="spellStart"/>
      <w:r w:rsidR="00935B39" w:rsidRPr="00A42A8E">
        <w:rPr>
          <w:lang w:val="es-ES_tradnl"/>
        </w:rPr>
        <w:t>trước</w:t>
      </w:r>
      <w:proofErr w:type="spellEnd"/>
      <w:r w:rsidR="00935B39" w:rsidRPr="00A42A8E">
        <w:rPr>
          <w:lang w:val="es-ES_tradnl"/>
        </w:rPr>
        <w:t xml:space="preserve"> </w:t>
      </w:r>
      <w:proofErr w:type="spellStart"/>
      <w:r w:rsidR="00935B39" w:rsidRPr="00A42A8E">
        <w:rPr>
          <w:lang w:val="es-ES_tradnl"/>
        </w:rPr>
        <w:t>ngày</w:t>
      </w:r>
      <w:proofErr w:type="spellEnd"/>
      <w:r w:rsidR="00935B39" w:rsidRPr="00A42A8E">
        <w:rPr>
          <w:lang w:val="es-ES_tradnl"/>
        </w:rPr>
        <w:t xml:space="preserve"> </w:t>
      </w:r>
      <w:proofErr w:type="spellStart"/>
      <w:r w:rsidR="00935B39" w:rsidRPr="00A42A8E">
        <w:rPr>
          <w:lang w:val="es-ES_tradnl"/>
        </w:rPr>
        <w:t>hết</w:t>
      </w:r>
      <w:proofErr w:type="spellEnd"/>
      <w:r w:rsidR="00935B39" w:rsidRPr="00A42A8E">
        <w:rPr>
          <w:lang w:val="es-ES_tradnl"/>
        </w:rPr>
        <w:t xml:space="preserve"> </w:t>
      </w:r>
      <w:proofErr w:type="spellStart"/>
      <w:r w:rsidR="00935B39" w:rsidRPr="00A42A8E">
        <w:rPr>
          <w:lang w:val="es-ES_tradnl"/>
        </w:rPr>
        <w:t>hạn</w:t>
      </w:r>
      <w:proofErr w:type="spellEnd"/>
      <w:r w:rsidR="00935B39" w:rsidRPr="00A42A8E">
        <w:rPr>
          <w:lang w:val="es-ES_tradnl"/>
        </w:rPr>
        <w:t xml:space="preserve"> Hợp </w:t>
      </w:r>
      <w:proofErr w:type="spellStart"/>
      <w:r w:rsidR="00935B39" w:rsidRPr="00A42A8E">
        <w:rPr>
          <w:lang w:val="es-ES_tradnl"/>
        </w:rPr>
        <w:t>đồng</w:t>
      </w:r>
      <w:proofErr w:type="spellEnd"/>
      <w:r w:rsidRPr="00A42A8E">
        <w:rPr>
          <w:lang w:val="es-ES_tradnl"/>
        </w:rPr>
        <w:t xml:space="preserve">. </w:t>
      </w:r>
    </w:p>
    <w:p w14:paraId="6D199EDE" w14:textId="735884F4" w:rsidR="005070E5" w:rsidRDefault="005070E5" w:rsidP="0098399E">
      <w:pPr>
        <w:pStyle w:val="ListParagraph"/>
        <w:spacing w:before="120" w:after="120" w:line="288" w:lineRule="auto"/>
        <w:ind w:left="567"/>
        <w:jc w:val="both"/>
        <w:rPr>
          <w:lang w:val="es-ES_tradnl"/>
        </w:rPr>
      </w:pPr>
      <w:proofErr w:type="spellStart"/>
      <w:r w:rsidRPr="0098399E">
        <w:rPr>
          <w:lang w:val="es-ES_tradnl"/>
        </w:rPr>
        <w:t>Mỗi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lần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gia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hạn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là</w:t>
      </w:r>
      <w:proofErr w:type="spellEnd"/>
      <w:r w:rsidRPr="0098399E">
        <w:rPr>
          <w:lang w:val="es-ES_tradnl"/>
        </w:rPr>
        <w:t xml:space="preserve"> 01 (</w:t>
      </w:r>
      <w:proofErr w:type="spellStart"/>
      <w:r w:rsidRPr="0098399E">
        <w:rPr>
          <w:lang w:val="es-ES_tradnl"/>
        </w:rPr>
        <w:t>một</w:t>
      </w:r>
      <w:proofErr w:type="spellEnd"/>
      <w:r w:rsidRPr="0098399E">
        <w:rPr>
          <w:lang w:val="es-ES_tradnl"/>
        </w:rPr>
        <w:t xml:space="preserve">) </w:t>
      </w:r>
      <w:proofErr w:type="spellStart"/>
      <w:r w:rsidRPr="0098399E">
        <w:rPr>
          <w:lang w:val="es-ES_tradnl"/>
        </w:rPr>
        <w:t>năm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kể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từ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ngày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chấm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dứt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thời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hạn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trước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đó</w:t>
      </w:r>
      <w:proofErr w:type="spellEnd"/>
      <w:r w:rsidRPr="0098399E">
        <w:rPr>
          <w:lang w:val="es-ES_tradnl"/>
        </w:rPr>
        <w:t>.</w:t>
      </w:r>
    </w:p>
    <w:p w14:paraId="111D69CE" w14:textId="77777777" w:rsidR="002B5C23" w:rsidRPr="0098399E" w:rsidRDefault="002B5C23" w:rsidP="00A42A8E">
      <w:pPr>
        <w:pStyle w:val="ListParagraph"/>
        <w:numPr>
          <w:ilvl w:val="1"/>
          <w:numId w:val="32"/>
        </w:numPr>
        <w:spacing w:before="120" w:after="120" w:line="288" w:lineRule="auto"/>
        <w:ind w:left="567" w:hanging="567"/>
        <w:jc w:val="both"/>
        <w:rPr>
          <w:lang w:val="es-ES_tradnl"/>
        </w:rPr>
      </w:pPr>
      <w:r w:rsidRPr="0098399E">
        <w:rPr>
          <w:lang w:val="es-ES_tradnl"/>
        </w:rPr>
        <w:t xml:space="preserve">Hợp </w:t>
      </w:r>
      <w:proofErr w:type="spellStart"/>
      <w:r w:rsidRPr="0098399E">
        <w:rPr>
          <w:lang w:val="es-ES_tradnl"/>
        </w:rPr>
        <w:t>đồng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này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được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lập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thành</w:t>
      </w:r>
      <w:proofErr w:type="spellEnd"/>
      <w:r w:rsidRPr="0098399E">
        <w:rPr>
          <w:lang w:val="es-ES_tradnl"/>
        </w:rPr>
        <w:t xml:space="preserve"> 04 (</w:t>
      </w:r>
      <w:proofErr w:type="spellStart"/>
      <w:r w:rsidRPr="0098399E">
        <w:rPr>
          <w:lang w:val="es-ES_tradnl"/>
        </w:rPr>
        <w:t>bốn</w:t>
      </w:r>
      <w:proofErr w:type="spellEnd"/>
      <w:r w:rsidRPr="0098399E">
        <w:rPr>
          <w:lang w:val="es-ES_tradnl"/>
        </w:rPr>
        <w:t xml:space="preserve">) </w:t>
      </w:r>
      <w:proofErr w:type="spellStart"/>
      <w:r w:rsidRPr="0098399E">
        <w:rPr>
          <w:lang w:val="es-ES_tradnl"/>
        </w:rPr>
        <w:t>bản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gốc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bằng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Tiếng</w:t>
      </w:r>
      <w:proofErr w:type="spellEnd"/>
      <w:r w:rsidRPr="0098399E">
        <w:rPr>
          <w:lang w:val="es-ES_tradnl"/>
        </w:rPr>
        <w:t xml:space="preserve"> Việt, </w:t>
      </w:r>
      <w:proofErr w:type="spellStart"/>
      <w:r w:rsidRPr="0098399E">
        <w:rPr>
          <w:lang w:val="es-ES_tradnl"/>
        </w:rPr>
        <w:t>mỗi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Bên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giữ</w:t>
      </w:r>
      <w:proofErr w:type="spellEnd"/>
      <w:r w:rsidRPr="0098399E">
        <w:rPr>
          <w:lang w:val="es-ES_tradnl"/>
        </w:rPr>
        <w:t xml:space="preserve"> 02 (hai) </w:t>
      </w:r>
      <w:proofErr w:type="spellStart"/>
      <w:r w:rsidRPr="0098399E">
        <w:rPr>
          <w:lang w:val="es-ES_tradnl"/>
        </w:rPr>
        <w:t>bản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có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giá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trị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pháp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lý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như</w:t>
      </w:r>
      <w:proofErr w:type="spellEnd"/>
      <w:r w:rsidRPr="0098399E">
        <w:rPr>
          <w:lang w:val="es-ES_tradnl"/>
        </w:rPr>
        <w:t xml:space="preserve"> </w:t>
      </w:r>
      <w:proofErr w:type="spellStart"/>
      <w:r w:rsidRPr="0098399E">
        <w:rPr>
          <w:lang w:val="es-ES_tradnl"/>
        </w:rPr>
        <w:t>nhau</w:t>
      </w:r>
      <w:proofErr w:type="spellEnd"/>
      <w:r w:rsidRPr="0098399E">
        <w:rPr>
          <w:lang w:val="es-ES_tradnl"/>
        </w:rPr>
        <w:t>.</w:t>
      </w:r>
    </w:p>
    <w:p w14:paraId="13EC57E5" w14:textId="77777777" w:rsidR="002812BE" w:rsidRPr="0098399E" w:rsidRDefault="002812BE" w:rsidP="002812BE">
      <w:pPr>
        <w:pStyle w:val="ListParagraph"/>
        <w:spacing w:before="120" w:after="120" w:line="288" w:lineRule="auto"/>
        <w:ind w:left="567"/>
        <w:jc w:val="both"/>
        <w:rPr>
          <w:lang w:val="es-ES_tradnl"/>
        </w:rPr>
      </w:pPr>
    </w:p>
    <w:tbl>
      <w:tblPr>
        <w:tblW w:w="1016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081"/>
        <w:gridCol w:w="5081"/>
      </w:tblGrid>
      <w:tr w:rsidR="00ED6041" w:rsidRPr="00763CA8" w14:paraId="092EDD57" w14:textId="77777777" w:rsidTr="00222303">
        <w:tc>
          <w:tcPr>
            <w:tcW w:w="5081" w:type="dxa"/>
            <w:shd w:val="clear" w:color="auto" w:fill="FFFFFF"/>
          </w:tcPr>
          <w:p w14:paraId="6EF8EC73" w14:textId="2A477B5B" w:rsidR="00476F4B" w:rsidRPr="0098399E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580EA8"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</w:t>
            </w:r>
          </w:p>
          <w:p w14:paraId="5E93DAFB" w14:textId="77777777" w:rsidR="00476F4B" w:rsidRPr="0098399E" w:rsidRDefault="00476F4B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0CE97C44" w14:textId="77777777" w:rsidR="00ED6041" w:rsidRPr="0098399E" w:rsidRDefault="00ED6041" w:rsidP="002C4AD9">
            <w:pPr>
              <w:pStyle w:val="NormalT1"/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  <w:tc>
          <w:tcPr>
            <w:tcW w:w="5081" w:type="dxa"/>
            <w:shd w:val="clear" w:color="auto" w:fill="FFFFFF"/>
          </w:tcPr>
          <w:p w14:paraId="7450ED07" w14:textId="56CA0C53" w:rsidR="00ED6041" w:rsidRPr="00763CA8" w:rsidRDefault="00ED6041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 xml:space="preserve">ĐẠI DIỆN </w:t>
            </w:r>
            <w:r w:rsidR="006514F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....</w:t>
            </w:r>
          </w:p>
          <w:p w14:paraId="6ACAB3FB" w14:textId="77777777" w:rsidR="00C6245F" w:rsidRPr="00763CA8" w:rsidRDefault="00C6245F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  <w:p w14:paraId="7D6790E7" w14:textId="77777777" w:rsidR="00476F4B" w:rsidRPr="00763CA8" w:rsidRDefault="00476F4B" w:rsidP="002C4AD9">
            <w:pPr>
              <w:pStyle w:val="NormalT1"/>
              <w:tabs>
                <w:tab w:val="left" w:pos="360"/>
              </w:tabs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</w:p>
        </w:tc>
      </w:tr>
      <w:tr w:rsidR="00ED6041" w:rsidRPr="00763CA8" w14:paraId="712D56AD" w14:textId="77777777" w:rsidTr="00222303">
        <w:trPr>
          <w:trHeight w:val="575"/>
        </w:trPr>
        <w:tc>
          <w:tcPr>
            <w:tcW w:w="5081" w:type="dxa"/>
            <w:shd w:val="clear" w:color="auto" w:fill="FFFFFF"/>
          </w:tcPr>
          <w:p w14:paraId="65EE09FA" w14:textId="65E79F81" w:rsidR="00ED6041" w:rsidRPr="0098399E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</w:pPr>
            <w:r w:rsidRPr="0098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………</w:t>
            </w:r>
          </w:p>
        </w:tc>
        <w:tc>
          <w:tcPr>
            <w:tcW w:w="5081" w:type="dxa"/>
            <w:shd w:val="clear" w:color="auto" w:fill="FFFFFF"/>
          </w:tcPr>
          <w:p w14:paraId="78019E93" w14:textId="727667AD" w:rsidR="00ED6041" w:rsidRPr="00763CA8" w:rsidRDefault="00B54E62" w:rsidP="002C4AD9">
            <w:pPr>
              <w:pStyle w:val="NormalT1"/>
              <w:spacing w:after="120" w:line="288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_tradnl"/>
              </w:rPr>
            </w:pPr>
            <w:r w:rsidRPr="00763C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_tradnl"/>
              </w:rPr>
              <w:t>……</w:t>
            </w:r>
          </w:p>
        </w:tc>
      </w:tr>
    </w:tbl>
    <w:p w14:paraId="73630CA0" w14:textId="77777777" w:rsidR="00ED6041" w:rsidRPr="00763CA8" w:rsidRDefault="00ED6041" w:rsidP="002C4AD9">
      <w:pPr>
        <w:spacing w:before="120" w:after="120" w:line="288" w:lineRule="auto"/>
        <w:jc w:val="both"/>
        <w:rPr>
          <w:b/>
          <w:szCs w:val="24"/>
          <w:lang w:val="pt-BR"/>
        </w:rPr>
      </w:pPr>
    </w:p>
    <w:sectPr w:rsidR="00ED6041" w:rsidRPr="00763CA8" w:rsidSect="00222303">
      <w:footerReference w:type="default" r:id="rId8"/>
      <w:pgSz w:w="12240" w:h="15840"/>
      <w:pgMar w:top="900" w:right="1183" w:bottom="1170" w:left="1276" w:header="720" w:footer="44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1F60F" w14:textId="77777777" w:rsidR="00AB17C7" w:rsidRDefault="00AB17C7">
      <w:r>
        <w:separator/>
      </w:r>
    </w:p>
  </w:endnote>
  <w:endnote w:type="continuationSeparator" w:id="0">
    <w:p w14:paraId="1D0A61BF" w14:textId="77777777" w:rsidR="00AB17C7" w:rsidRDefault="00AB17C7">
      <w:r>
        <w:continuationSeparator/>
      </w:r>
    </w:p>
  </w:endnote>
  <w:endnote w:type="continuationNotice" w:id="1">
    <w:p w14:paraId="73E8C2E2" w14:textId="77777777" w:rsidR="00AB17C7" w:rsidRDefault="00AB17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??">
    <w:altName w:val="MS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1" w:usb1="00000000" w:usb2="00000000" w:usb3="00000000" w:csb0="00000011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19B49" w14:textId="666F0EE1" w:rsidR="00FD5EE5" w:rsidRDefault="00FD5EE5">
    <w:pPr>
      <w:pStyle w:val="Footer"/>
      <w:jc w:val="right"/>
    </w:pPr>
    <w:r>
      <w:fldChar w:fldCharType="begin"/>
    </w:r>
    <w:r>
      <w:rPr>
        <w:rStyle w:val="PageNumber"/>
      </w:rPr>
      <w:instrText xml:space="preserve"> PAGE </w:instrText>
    </w:r>
    <w:r>
      <w:fldChar w:fldCharType="separate"/>
    </w:r>
    <w:r w:rsidR="00912BF3">
      <w:rPr>
        <w:rStyle w:val="PageNumber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D94FC" w14:textId="77777777" w:rsidR="00AB17C7" w:rsidRDefault="00AB17C7">
      <w:r>
        <w:separator/>
      </w:r>
    </w:p>
  </w:footnote>
  <w:footnote w:type="continuationSeparator" w:id="0">
    <w:p w14:paraId="3EB66134" w14:textId="77777777" w:rsidR="00AB17C7" w:rsidRDefault="00AB17C7">
      <w:r>
        <w:continuationSeparator/>
      </w:r>
    </w:p>
  </w:footnote>
  <w:footnote w:type="continuationNotice" w:id="1">
    <w:p w14:paraId="445C6E45" w14:textId="77777777" w:rsidR="00AB17C7" w:rsidRDefault="00AB17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Gachdauhang"/>
      <w:lvlText w:val="-"/>
      <w:lvlJc w:val="left"/>
      <w:pPr>
        <w:tabs>
          <w:tab w:val="num" w:pos="1077"/>
        </w:tabs>
        <w:ind w:left="1077" w:hanging="397"/>
      </w:pPr>
      <w:rPr>
        <w:rFonts w:ascii="Arial" w:hAnsi="Arial" w:cs="Arial" w:hint="default"/>
      </w:rPr>
    </w:lvl>
  </w:abstractNum>
  <w:abstractNum w:abstractNumId="2" w15:restartNumberingAfterBreak="0">
    <w:nsid w:val="00000009"/>
    <w:multiLevelType w:val="singleLevel"/>
    <w:tmpl w:val="00000009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sz w:val="26"/>
        <w:szCs w:val="26"/>
      </w:rPr>
    </w:lvl>
  </w:abstractNum>
  <w:abstractNum w:abstractNumId="3" w15:restartNumberingAfterBreak="0">
    <w:nsid w:val="0000000A"/>
    <w:multiLevelType w:val="singleLevel"/>
    <w:tmpl w:val="0000000A"/>
    <w:lvl w:ilvl="0">
      <w:start w:val="2"/>
      <w:numFmt w:val="bullet"/>
      <w:lvlText w:val="-"/>
      <w:lvlJc w:val="left"/>
      <w:pPr>
        <w:tabs>
          <w:tab w:val="num" w:pos="720"/>
        </w:tabs>
        <w:ind w:left="1350" w:hanging="360"/>
      </w:pPr>
      <w:rPr>
        <w:rFonts w:ascii="Times New Roman" w:hAnsi="Times New Roman" w:cs="Times New Roman" w:hint="default"/>
        <w:sz w:val="26"/>
        <w:szCs w:val="26"/>
        <w:lang w:val="pt-BR"/>
      </w:rPr>
    </w:lvl>
  </w:abstractNum>
  <w:abstractNum w:abstractNumId="4" w15:restartNumberingAfterBreak="0">
    <w:nsid w:val="0000000F"/>
    <w:multiLevelType w:val="multilevel"/>
    <w:tmpl w:val="1A08FE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1">
      <w:start w:val="1"/>
      <w:numFmt w:val="decimal"/>
      <w:lvlText w:val="1.%2."/>
      <w:lvlJc w:val="left"/>
      <w:pPr>
        <w:tabs>
          <w:tab w:val="num" w:pos="1095"/>
        </w:tabs>
        <w:ind w:left="1095" w:hanging="375"/>
      </w:pPr>
      <w:rPr>
        <w:rFonts w:ascii="Times New Roman" w:hAnsi="Times New Roman" w:cs="Times New Roman" w:hint="default"/>
        <w:b/>
        <w:bCs/>
        <w:sz w:val="26"/>
        <w:szCs w:val="26"/>
        <w:lang w:val="it-IT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it-IT" w:eastAsia="en-US"/>
      </w:rPr>
    </w:lvl>
  </w:abstractNum>
  <w:abstractNum w:abstractNumId="5" w15:restartNumberingAfterBreak="0">
    <w:nsid w:val="00000013"/>
    <w:multiLevelType w:val="multilevel"/>
    <w:tmpl w:val="00000013"/>
    <w:lvl w:ilvl="0">
      <w:start w:val="1"/>
      <w:numFmt w:val="decimal"/>
      <w:pStyle w:val="Dieu"/>
      <w:lvlText w:val="ĐIỀU %1: "/>
      <w:lvlJc w:val="left"/>
      <w:pPr>
        <w:tabs>
          <w:tab w:val="num" w:pos="907"/>
        </w:tabs>
        <w:ind w:left="907" w:hanging="907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2.%2"/>
      <w:lvlJc w:val="left"/>
      <w:pPr>
        <w:tabs>
          <w:tab w:val="num" w:pos="396"/>
        </w:tabs>
        <w:ind w:left="396" w:hanging="396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-55"/>
        </w:tabs>
        <w:ind w:left="5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305"/>
        </w:tabs>
        <w:ind w:left="3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65"/>
        </w:tabs>
        <w:ind w:left="66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025"/>
        </w:tabs>
        <w:ind w:left="1025" w:hanging="1800"/>
      </w:pPr>
      <w:rPr>
        <w:rFonts w:hint="default"/>
        <w:b w:val="0"/>
      </w:rPr>
    </w:lvl>
  </w:abstractNum>
  <w:abstractNum w:abstractNumId="6" w15:restartNumberingAfterBreak="0">
    <w:nsid w:val="0000001B"/>
    <w:multiLevelType w:val="singleLevel"/>
    <w:tmpl w:val="5AB2BB76"/>
    <w:lvl w:ilvl="0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</w:abstractNum>
  <w:abstractNum w:abstractNumId="7" w15:restartNumberingAfterBreak="0">
    <w:nsid w:val="0000001C"/>
    <w:multiLevelType w:val="multilevel"/>
    <w:tmpl w:val="4BAEC5A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1">
      <w:start w:val="1"/>
      <w:numFmt w:val="decimal"/>
      <w:lvlText w:val="3.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4"/>
        <w:szCs w:val="24"/>
        <w:lang w:val="en-US" w:eastAsia="en-US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Times New Roman" w:hAnsi="Times New Roman" w:cs="Times New Roman" w:hint="default"/>
        <w:sz w:val="26"/>
        <w:szCs w:val="26"/>
        <w:lang w:val="en-US" w:eastAsia="en-US"/>
      </w:rPr>
    </w:lvl>
  </w:abstractNum>
  <w:abstractNum w:abstractNumId="8" w15:restartNumberingAfterBreak="0">
    <w:nsid w:val="001A0733"/>
    <w:multiLevelType w:val="hybridMultilevel"/>
    <w:tmpl w:val="33EEB7CC"/>
    <w:lvl w:ilvl="0" w:tplc="039255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4D63E8A"/>
    <w:multiLevelType w:val="hybridMultilevel"/>
    <w:tmpl w:val="FFB678C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07329"/>
    <w:multiLevelType w:val="multilevel"/>
    <w:tmpl w:val="79540800"/>
    <w:lvl w:ilvl="0">
      <w:start w:val="6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/>
        <w:bCs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1" w15:restartNumberingAfterBreak="0">
    <w:nsid w:val="12197DCD"/>
    <w:multiLevelType w:val="hybridMultilevel"/>
    <w:tmpl w:val="BAA8527C"/>
    <w:lvl w:ilvl="0" w:tplc="A53A29BE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color w:val="auto"/>
      </w:rPr>
    </w:lvl>
    <w:lvl w:ilvl="1" w:tplc="F0E074A0">
      <w:start w:val="1"/>
      <w:numFmt w:val="lowerLetter"/>
      <w:lvlText w:val="%2."/>
      <w:lvlJc w:val="left"/>
      <w:pPr>
        <w:ind w:left="1800" w:hanging="72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B4159"/>
    <w:multiLevelType w:val="hybridMultilevel"/>
    <w:tmpl w:val="67E2CC40"/>
    <w:lvl w:ilvl="0" w:tplc="589EFC1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4B92EA5"/>
    <w:multiLevelType w:val="multilevel"/>
    <w:tmpl w:val="E58E26A0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17D32D3C"/>
    <w:multiLevelType w:val="multilevel"/>
    <w:tmpl w:val="95EE4C32"/>
    <w:lvl w:ilvl="0">
      <w:start w:val="7"/>
      <w:numFmt w:val="decimal"/>
      <w:lvlText w:val="ĐIỀU %1."/>
      <w:lvlJc w:val="left"/>
      <w:pPr>
        <w:tabs>
          <w:tab w:val="num" w:pos="504"/>
        </w:tabs>
        <w:ind w:left="504" w:hanging="144"/>
      </w:pPr>
      <w:rPr>
        <w:rFonts w:ascii="Times New Roman" w:hAnsi="Times New Roman"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2"/>
      </w:pPr>
      <w:rPr>
        <w:rFonts w:ascii="Times New Roman" w:eastAsia="Arial Unicode MS" w:hAnsi="Times New Roman" w:cs="Times New Roman" w:hint="default"/>
        <w:b/>
        <w:bCs/>
        <w:i w:val="0"/>
        <w:color w:val="auto"/>
        <w:sz w:val="24"/>
        <w:szCs w:val="24"/>
      </w:rPr>
    </w:lvl>
    <w:lvl w:ilvl="2">
      <w:start w:val="1"/>
      <w:numFmt w:val="bullet"/>
      <w:lvlText w:val="-"/>
      <w:lvlJc w:val="left"/>
      <w:pPr>
        <w:tabs>
          <w:tab w:val="num" w:pos="1260"/>
        </w:tabs>
        <w:ind w:left="1260" w:firstLine="0"/>
      </w:pPr>
      <w:rPr>
        <w:rFonts w:ascii="Times New Roman" w:eastAsia="Times New Roman" w:hAnsi="Times New Roman" w:cs="Times New Roman" w:hint="default"/>
        <w:b w:val="0"/>
        <w:bCs/>
      </w:rPr>
    </w:lvl>
    <w:lvl w:ilvl="3">
      <w:start w:val="1"/>
      <w:numFmt w:val="lowerLetter"/>
      <w:lvlText w:val="%4."/>
      <w:lvlJc w:val="left"/>
      <w:pPr>
        <w:tabs>
          <w:tab w:val="num" w:pos="8910"/>
        </w:tabs>
        <w:ind w:left="8910" w:hanging="360"/>
      </w:pPr>
      <w:rPr>
        <w:rFonts w:hint="default"/>
        <w:b/>
        <w:bCs/>
        <w:i w:val="0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1710"/>
        </w:tabs>
        <w:ind w:left="1710" w:hanging="360"/>
      </w:pPr>
      <w:rPr>
        <w:rFonts w:hint="default"/>
        <w:b w:val="0"/>
        <w:bCs w:val="0"/>
      </w:rPr>
    </w:lvl>
    <w:lvl w:ilvl="5">
      <w:start w:val="1"/>
      <w:numFmt w:val="decimal"/>
      <w:lvlText w:val="%6."/>
      <w:lvlJc w:val="right"/>
      <w:pPr>
        <w:tabs>
          <w:tab w:val="num" w:pos="2070"/>
        </w:tabs>
        <w:ind w:left="2070" w:hanging="360"/>
      </w:pPr>
      <w:rPr>
        <w:rFonts w:hint="default"/>
        <w:b w:val="0"/>
        <w:bCs/>
      </w:rPr>
    </w:lvl>
    <w:lvl w:ilvl="6">
      <w:start w:val="1"/>
      <w:numFmt w:val="decimal"/>
      <w:lvlText w:val="%7."/>
      <w:lvlJc w:val="left"/>
      <w:pPr>
        <w:tabs>
          <w:tab w:val="num" w:pos="2430"/>
        </w:tabs>
        <w:ind w:left="2430" w:hanging="360"/>
      </w:pPr>
      <w:rPr>
        <w:rFonts w:hint="default"/>
        <w:b/>
        <w:bCs/>
      </w:rPr>
    </w:lvl>
    <w:lvl w:ilvl="7">
      <w:start w:val="1"/>
      <w:numFmt w:val="decimal"/>
      <w:lvlText w:val="%8."/>
      <w:lvlJc w:val="left"/>
      <w:pPr>
        <w:tabs>
          <w:tab w:val="num" w:pos="2790"/>
        </w:tabs>
        <w:ind w:left="2790" w:hanging="360"/>
      </w:pPr>
      <w:rPr>
        <w:rFonts w:hint="default"/>
        <w:b/>
        <w:bCs/>
      </w:rPr>
    </w:lvl>
    <w:lvl w:ilvl="8">
      <w:start w:val="1"/>
      <w:numFmt w:val="decimal"/>
      <w:lvlText w:val="%9."/>
      <w:lvlJc w:val="left"/>
      <w:pPr>
        <w:tabs>
          <w:tab w:val="num" w:pos="3150"/>
        </w:tabs>
        <w:ind w:left="3150" w:hanging="360"/>
      </w:pPr>
      <w:rPr>
        <w:rFonts w:hint="default"/>
        <w:b/>
        <w:bCs/>
      </w:rPr>
    </w:lvl>
  </w:abstractNum>
  <w:abstractNum w:abstractNumId="15" w15:restartNumberingAfterBreak="0">
    <w:nsid w:val="184C5826"/>
    <w:multiLevelType w:val="multilevel"/>
    <w:tmpl w:val="E592A5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F0E1513"/>
    <w:multiLevelType w:val="multilevel"/>
    <w:tmpl w:val="3D4AA22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547522C"/>
    <w:multiLevelType w:val="hybridMultilevel"/>
    <w:tmpl w:val="75AA6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1E0FB1"/>
    <w:multiLevelType w:val="hybridMultilevel"/>
    <w:tmpl w:val="794E0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37086A"/>
    <w:multiLevelType w:val="multilevel"/>
    <w:tmpl w:val="DD3263EA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E76ABB"/>
    <w:multiLevelType w:val="multilevel"/>
    <w:tmpl w:val="4D16B3C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FC93404"/>
    <w:multiLevelType w:val="multilevel"/>
    <w:tmpl w:val="9782E610"/>
    <w:lvl w:ilvl="0">
      <w:start w:val="4"/>
      <w:numFmt w:val="decimal"/>
      <w:lvlText w:val="%1."/>
      <w:lvlJc w:val="left"/>
      <w:pPr>
        <w:ind w:left="360" w:hanging="360"/>
      </w:pPr>
      <w:rPr>
        <w:rFonts w:eastAsia="MS Mincho" w:hint="default"/>
      </w:rPr>
    </w:lvl>
    <w:lvl w:ilvl="1">
      <w:start w:val="1"/>
      <w:numFmt w:val="decimal"/>
      <w:lvlText w:val="%1.%2."/>
      <w:lvlJc w:val="left"/>
      <w:pPr>
        <w:ind w:left="1260" w:hanging="360"/>
      </w:pPr>
      <w:rPr>
        <w:rFonts w:eastAsia="MS Mincho" w:hint="default"/>
        <w:b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eastAsia="MS Mincho" w:hint="default"/>
      </w:rPr>
    </w:lvl>
    <w:lvl w:ilvl="3">
      <w:start w:val="1"/>
      <w:numFmt w:val="decimal"/>
      <w:lvlText w:val="%1.%2.%3.%4."/>
      <w:lvlJc w:val="left"/>
      <w:pPr>
        <w:ind w:left="3420" w:hanging="720"/>
      </w:pPr>
      <w:rPr>
        <w:rFonts w:eastAsia="MS Mincho" w:hint="default"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eastAsia="MS Mincho" w:hint="default"/>
      </w:rPr>
    </w:lvl>
    <w:lvl w:ilvl="5">
      <w:start w:val="1"/>
      <w:numFmt w:val="decimal"/>
      <w:lvlText w:val="%1.%2.%3.%4.%5.%6."/>
      <w:lvlJc w:val="left"/>
      <w:pPr>
        <w:ind w:left="5580" w:hanging="1080"/>
      </w:pPr>
      <w:rPr>
        <w:rFonts w:eastAsia="MS Mincho" w:hint="default"/>
      </w:rPr>
    </w:lvl>
    <w:lvl w:ilvl="6">
      <w:start w:val="1"/>
      <w:numFmt w:val="decimal"/>
      <w:lvlText w:val="%1.%2.%3.%4.%5.%6.%7."/>
      <w:lvlJc w:val="left"/>
      <w:pPr>
        <w:ind w:left="6840" w:hanging="1440"/>
      </w:pPr>
      <w:rPr>
        <w:rFonts w:eastAsia="MS Mincho" w:hint="default"/>
      </w:rPr>
    </w:lvl>
    <w:lvl w:ilvl="7">
      <w:start w:val="1"/>
      <w:numFmt w:val="decimal"/>
      <w:lvlText w:val="%1.%2.%3.%4.%5.%6.%7.%8."/>
      <w:lvlJc w:val="left"/>
      <w:pPr>
        <w:ind w:left="7740" w:hanging="1440"/>
      </w:pPr>
      <w:rPr>
        <w:rFonts w:eastAsia="MS Mincho" w:hint="default"/>
      </w:rPr>
    </w:lvl>
    <w:lvl w:ilvl="8">
      <w:start w:val="1"/>
      <w:numFmt w:val="decimal"/>
      <w:lvlText w:val="%1.%2.%3.%4.%5.%6.%7.%8.%9."/>
      <w:lvlJc w:val="left"/>
      <w:pPr>
        <w:ind w:left="9000" w:hanging="1800"/>
      </w:pPr>
      <w:rPr>
        <w:rFonts w:eastAsia="MS Mincho" w:hint="default"/>
      </w:rPr>
    </w:lvl>
  </w:abstractNum>
  <w:abstractNum w:abstractNumId="22" w15:restartNumberingAfterBreak="0">
    <w:nsid w:val="480C3A10"/>
    <w:multiLevelType w:val="multilevel"/>
    <w:tmpl w:val="ECAC3A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3830D96"/>
    <w:multiLevelType w:val="multilevel"/>
    <w:tmpl w:val="5D7E3F6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38718E5"/>
    <w:multiLevelType w:val="multilevel"/>
    <w:tmpl w:val="6A0CB636"/>
    <w:lvl w:ilvl="0">
      <w:start w:val="1"/>
      <w:numFmt w:val="bullet"/>
      <w:lvlText w:val="-"/>
      <w:lvlJc w:val="left"/>
      <w:pPr>
        <w:tabs>
          <w:tab w:val="num" w:pos="3479"/>
        </w:tabs>
        <w:ind w:left="347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25" w15:restartNumberingAfterBreak="0">
    <w:nsid w:val="56704362"/>
    <w:multiLevelType w:val="multilevel"/>
    <w:tmpl w:val="630E9C7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FD41D12"/>
    <w:multiLevelType w:val="hybridMultilevel"/>
    <w:tmpl w:val="3880E4D8"/>
    <w:lvl w:ilvl="0" w:tplc="D0EC99DC">
      <w:start w:val="1"/>
      <w:numFmt w:val="decimal"/>
      <w:lvlText w:val="ĐIỀU 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7261EE"/>
    <w:multiLevelType w:val="multilevel"/>
    <w:tmpl w:val="452E729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C0248DC"/>
    <w:multiLevelType w:val="hybridMultilevel"/>
    <w:tmpl w:val="361054F6"/>
    <w:lvl w:ilvl="0" w:tplc="CDC47BD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C65AF1"/>
    <w:multiLevelType w:val="multilevel"/>
    <w:tmpl w:val="585AFF7C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2E91DA1"/>
    <w:multiLevelType w:val="hybridMultilevel"/>
    <w:tmpl w:val="27343C54"/>
    <w:lvl w:ilvl="0" w:tplc="CC289576">
      <w:start w:val="1"/>
      <w:numFmt w:val="lowerLetter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EFD15DE"/>
    <w:multiLevelType w:val="multilevel"/>
    <w:tmpl w:val="02EA1786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ascii="Times New Roman" w:eastAsia="Batang" w:hAnsi="Times New Roman" w:cs="Times New Roman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16"/>
  </w:num>
  <w:num w:numId="10">
    <w:abstractNumId w:val="20"/>
  </w:num>
  <w:num w:numId="11">
    <w:abstractNumId w:val="19"/>
  </w:num>
  <w:num w:numId="1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31"/>
  </w:num>
  <w:num w:numId="15">
    <w:abstractNumId w:val="13"/>
  </w:num>
  <w:num w:numId="16">
    <w:abstractNumId w:val="29"/>
  </w:num>
  <w:num w:numId="17">
    <w:abstractNumId w:val="10"/>
  </w:num>
  <w:num w:numId="18">
    <w:abstractNumId w:val="14"/>
  </w:num>
  <w:num w:numId="19">
    <w:abstractNumId w:val="12"/>
  </w:num>
  <w:num w:numId="20">
    <w:abstractNumId w:val="30"/>
  </w:num>
  <w:num w:numId="21">
    <w:abstractNumId w:val="11"/>
  </w:num>
  <w:num w:numId="22">
    <w:abstractNumId w:val="26"/>
  </w:num>
  <w:num w:numId="23">
    <w:abstractNumId w:val="17"/>
  </w:num>
  <w:num w:numId="24">
    <w:abstractNumId w:val="27"/>
  </w:num>
  <w:num w:numId="25">
    <w:abstractNumId w:val="28"/>
  </w:num>
  <w:num w:numId="26">
    <w:abstractNumId w:val="9"/>
  </w:num>
  <w:num w:numId="27">
    <w:abstractNumId w:val="18"/>
  </w:num>
  <w:num w:numId="28">
    <w:abstractNumId w:val="8"/>
  </w:num>
  <w:num w:numId="29">
    <w:abstractNumId w:val="23"/>
  </w:num>
  <w:num w:numId="30">
    <w:abstractNumId w:val="22"/>
  </w:num>
  <w:num w:numId="31">
    <w:abstractNumId w:val="25"/>
  </w:num>
  <w:num w:numId="32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4E4"/>
    <w:rsid w:val="00000A5C"/>
    <w:rsid w:val="00000BD1"/>
    <w:rsid w:val="000016A5"/>
    <w:rsid w:val="00004B9C"/>
    <w:rsid w:val="00004F2D"/>
    <w:rsid w:val="00005E28"/>
    <w:rsid w:val="00011C0E"/>
    <w:rsid w:val="000120A6"/>
    <w:rsid w:val="00014BE0"/>
    <w:rsid w:val="000167F5"/>
    <w:rsid w:val="00017201"/>
    <w:rsid w:val="00017F7E"/>
    <w:rsid w:val="000219A3"/>
    <w:rsid w:val="00024837"/>
    <w:rsid w:val="00024ED1"/>
    <w:rsid w:val="00025B52"/>
    <w:rsid w:val="00032A5E"/>
    <w:rsid w:val="00035FCD"/>
    <w:rsid w:val="00036E71"/>
    <w:rsid w:val="00040B97"/>
    <w:rsid w:val="00040F60"/>
    <w:rsid w:val="000440EE"/>
    <w:rsid w:val="0004478C"/>
    <w:rsid w:val="000447F8"/>
    <w:rsid w:val="0004599D"/>
    <w:rsid w:val="00046592"/>
    <w:rsid w:val="0005026A"/>
    <w:rsid w:val="0005030B"/>
    <w:rsid w:val="00051B8E"/>
    <w:rsid w:val="00051D1D"/>
    <w:rsid w:val="00051F36"/>
    <w:rsid w:val="00053352"/>
    <w:rsid w:val="00054C23"/>
    <w:rsid w:val="000575B4"/>
    <w:rsid w:val="0005784D"/>
    <w:rsid w:val="0007101D"/>
    <w:rsid w:val="0007434D"/>
    <w:rsid w:val="00076852"/>
    <w:rsid w:val="00085FDA"/>
    <w:rsid w:val="00091A36"/>
    <w:rsid w:val="0009534D"/>
    <w:rsid w:val="000962BD"/>
    <w:rsid w:val="000A3837"/>
    <w:rsid w:val="000A4341"/>
    <w:rsid w:val="000A6B02"/>
    <w:rsid w:val="000A7AF5"/>
    <w:rsid w:val="000B27B2"/>
    <w:rsid w:val="000B4A80"/>
    <w:rsid w:val="000B7F14"/>
    <w:rsid w:val="000C1211"/>
    <w:rsid w:val="000C53E3"/>
    <w:rsid w:val="000C6CEB"/>
    <w:rsid w:val="000D3808"/>
    <w:rsid w:val="000D48E2"/>
    <w:rsid w:val="000D79AC"/>
    <w:rsid w:val="000E3F3D"/>
    <w:rsid w:val="000E49D6"/>
    <w:rsid w:val="000F2429"/>
    <w:rsid w:val="000F3A32"/>
    <w:rsid w:val="000F557B"/>
    <w:rsid w:val="000F7771"/>
    <w:rsid w:val="001026CC"/>
    <w:rsid w:val="00107036"/>
    <w:rsid w:val="00111212"/>
    <w:rsid w:val="00111713"/>
    <w:rsid w:val="0011325C"/>
    <w:rsid w:val="00113F4C"/>
    <w:rsid w:val="0011415A"/>
    <w:rsid w:val="00116E63"/>
    <w:rsid w:val="001174F0"/>
    <w:rsid w:val="0013233F"/>
    <w:rsid w:val="001374EB"/>
    <w:rsid w:val="00137C84"/>
    <w:rsid w:val="00140B7E"/>
    <w:rsid w:val="00140F4F"/>
    <w:rsid w:val="001410F0"/>
    <w:rsid w:val="00145774"/>
    <w:rsid w:val="0014665A"/>
    <w:rsid w:val="00150FE0"/>
    <w:rsid w:val="001531AB"/>
    <w:rsid w:val="00153242"/>
    <w:rsid w:val="00163A9B"/>
    <w:rsid w:val="00163F9D"/>
    <w:rsid w:val="001660CA"/>
    <w:rsid w:val="001662FE"/>
    <w:rsid w:val="00172DF3"/>
    <w:rsid w:val="00173800"/>
    <w:rsid w:val="0019289C"/>
    <w:rsid w:val="00193B44"/>
    <w:rsid w:val="00194FED"/>
    <w:rsid w:val="001A001E"/>
    <w:rsid w:val="001A065E"/>
    <w:rsid w:val="001A5016"/>
    <w:rsid w:val="001B0518"/>
    <w:rsid w:val="001B2256"/>
    <w:rsid w:val="001B6E81"/>
    <w:rsid w:val="001B7D3C"/>
    <w:rsid w:val="001C118B"/>
    <w:rsid w:val="001C7E09"/>
    <w:rsid w:val="001D0B45"/>
    <w:rsid w:val="001D3A99"/>
    <w:rsid w:val="001D62DA"/>
    <w:rsid w:val="001E15F9"/>
    <w:rsid w:val="001E6F8C"/>
    <w:rsid w:val="001F4674"/>
    <w:rsid w:val="001F7D4A"/>
    <w:rsid w:val="00200716"/>
    <w:rsid w:val="00201E02"/>
    <w:rsid w:val="002028F9"/>
    <w:rsid w:val="002035BF"/>
    <w:rsid w:val="00205F4B"/>
    <w:rsid w:val="002062B3"/>
    <w:rsid w:val="00213A30"/>
    <w:rsid w:val="0021716B"/>
    <w:rsid w:val="002177DD"/>
    <w:rsid w:val="00220050"/>
    <w:rsid w:val="00222303"/>
    <w:rsid w:val="002254B6"/>
    <w:rsid w:val="00226C13"/>
    <w:rsid w:val="002277B4"/>
    <w:rsid w:val="002327C1"/>
    <w:rsid w:val="00234C92"/>
    <w:rsid w:val="00235200"/>
    <w:rsid w:val="0023670A"/>
    <w:rsid w:val="00237276"/>
    <w:rsid w:val="00237E5D"/>
    <w:rsid w:val="002410C9"/>
    <w:rsid w:val="002417FB"/>
    <w:rsid w:val="00246F39"/>
    <w:rsid w:val="00251A63"/>
    <w:rsid w:val="00251EEF"/>
    <w:rsid w:val="002576E6"/>
    <w:rsid w:val="00263F1B"/>
    <w:rsid w:val="00270484"/>
    <w:rsid w:val="00271C3F"/>
    <w:rsid w:val="00276256"/>
    <w:rsid w:val="002812BE"/>
    <w:rsid w:val="00281428"/>
    <w:rsid w:val="00282B7D"/>
    <w:rsid w:val="002830E2"/>
    <w:rsid w:val="002831A2"/>
    <w:rsid w:val="002839E8"/>
    <w:rsid w:val="00284B68"/>
    <w:rsid w:val="00284F0F"/>
    <w:rsid w:val="00285A6E"/>
    <w:rsid w:val="00287974"/>
    <w:rsid w:val="002906F0"/>
    <w:rsid w:val="00290CCC"/>
    <w:rsid w:val="00291548"/>
    <w:rsid w:val="0029406B"/>
    <w:rsid w:val="00297957"/>
    <w:rsid w:val="002A1EF2"/>
    <w:rsid w:val="002A327B"/>
    <w:rsid w:val="002A57CC"/>
    <w:rsid w:val="002A5BD0"/>
    <w:rsid w:val="002B197B"/>
    <w:rsid w:val="002B2832"/>
    <w:rsid w:val="002B4396"/>
    <w:rsid w:val="002B5C23"/>
    <w:rsid w:val="002B7CE6"/>
    <w:rsid w:val="002C3E77"/>
    <w:rsid w:val="002C4AD9"/>
    <w:rsid w:val="002C64C0"/>
    <w:rsid w:val="002C7310"/>
    <w:rsid w:val="002D5F41"/>
    <w:rsid w:val="002D7482"/>
    <w:rsid w:val="002D794A"/>
    <w:rsid w:val="002E2B9B"/>
    <w:rsid w:val="002E33D6"/>
    <w:rsid w:val="002E6520"/>
    <w:rsid w:val="002E7F57"/>
    <w:rsid w:val="002F23D9"/>
    <w:rsid w:val="002F24F9"/>
    <w:rsid w:val="002F2B10"/>
    <w:rsid w:val="002F39F2"/>
    <w:rsid w:val="002F7202"/>
    <w:rsid w:val="00302991"/>
    <w:rsid w:val="003032C1"/>
    <w:rsid w:val="00305DE1"/>
    <w:rsid w:val="00310259"/>
    <w:rsid w:val="00313EEF"/>
    <w:rsid w:val="0031658F"/>
    <w:rsid w:val="00320C3D"/>
    <w:rsid w:val="00330B7E"/>
    <w:rsid w:val="00331F8F"/>
    <w:rsid w:val="003344DF"/>
    <w:rsid w:val="0033606F"/>
    <w:rsid w:val="00336787"/>
    <w:rsid w:val="00340031"/>
    <w:rsid w:val="00340608"/>
    <w:rsid w:val="00344B84"/>
    <w:rsid w:val="00345E02"/>
    <w:rsid w:val="00351B4C"/>
    <w:rsid w:val="003539E7"/>
    <w:rsid w:val="00353DAD"/>
    <w:rsid w:val="00355EA1"/>
    <w:rsid w:val="00361123"/>
    <w:rsid w:val="00363300"/>
    <w:rsid w:val="003831E1"/>
    <w:rsid w:val="00386AC9"/>
    <w:rsid w:val="00391C8F"/>
    <w:rsid w:val="00392C6C"/>
    <w:rsid w:val="0039485E"/>
    <w:rsid w:val="00396571"/>
    <w:rsid w:val="00397B58"/>
    <w:rsid w:val="003A0894"/>
    <w:rsid w:val="003A4750"/>
    <w:rsid w:val="003A5A27"/>
    <w:rsid w:val="003A61D7"/>
    <w:rsid w:val="003A6D3B"/>
    <w:rsid w:val="003B249F"/>
    <w:rsid w:val="003B4869"/>
    <w:rsid w:val="003B55EB"/>
    <w:rsid w:val="003C0D46"/>
    <w:rsid w:val="003C0EC5"/>
    <w:rsid w:val="003C184C"/>
    <w:rsid w:val="003C29A9"/>
    <w:rsid w:val="003C33FC"/>
    <w:rsid w:val="003C3473"/>
    <w:rsid w:val="003C6263"/>
    <w:rsid w:val="003C64E4"/>
    <w:rsid w:val="003D3917"/>
    <w:rsid w:val="003D57FE"/>
    <w:rsid w:val="003D65C5"/>
    <w:rsid w:val="003D73DD"/>
    <w:rsid w:val="003D7733"/>
    <w:rsid w:val="003E0770"/>
    <w:rsid w:val="003E146E"/>
    <w:rsid w:val="003E72C3"/>
    <w:rsid w:val="003E7331"/>
    <w:rsid w:val="003E796A"/>
    <w:rsid w:val="003F007D"/>
    <w:rsid w:val="003F36C5"/>
    <w:rsid w:val="003F4F05"/>
    <w:rsid w:val="003F6EC7"/>
    <w:rsid w:val="003F7379"/>
    <w:rsid w:val="00402C7F"/>
    <w:rsid w:val="00404AD5"/>
    <w:rsid w:val="004124A2"/>
    <w:rsid w:val="004279B7"/>
    <w:rsid w:val="00427E04"/>
    <w:rsid w:val="00432041"/>
    <w:rsid w:val="004367E4"/>
    <w:rsid w:val="00440557"/>
    <w:rsid w:val="004458DA"/>
    <w:rsid w:val="0045214A"/>
    <w:rsid w:val="00456D62"/>
    <w:rsid w:val="004634B7"/>
    <w:rsid w:val="00464320"/>
    <w:rsid w:val="00464468"/>
    <w:rsid w:val="00467F91"/>
    <w:rsid w:val="00473703"/>
    <w:rsid w:val="00475B4A"/>
    <w:rsid w:val="00475C93"/>
    <w:rsid w:val="00476F4B"/>
    <w:rsid w:val="00480189"/>
    <w:rsid w:val="00480270"/>
    <w:rsid w:val="0048046B"/>
    <w:rsid w:val="00481F16"/>
    <w:rsid w:val="00482F24"/>
    <w:rsid w:val="0049597D"/>
    <w:rsid w:val="00497837"/>
    <w:rsid w:val="004A038F"/>
    <w:rsid w:val="004A4FC4"/>
    <w:rsid w:val="004B1066"/>
    <w:rsid w:val="004C0F6A"/>
    <w:rsid w:val="004C236B"/>
    <w:rsid w:val="004C25B4"/>
    <w:rsid w:val="004D4125"/>
    <w:rsid w:val="004D4172"/>
    <w:rsid w:val="004D6DEB"/>
    <w:rsid w:val="004D7F06"/>
    <w:rsid w:val="004E1E34"/>
    <w:rsid w:val="004E1E77"/>
    <w:rsid w:val="004E513B"/>
    <w:rsid w:val="004E7015"/>
    <w:rsid w:val="004F4C20"/>
    <w:rsid w:val="00500EA3"/>
    <w:rsid w:val="0050457C"/>
    <w:rsid w:val="005070E5"/>
    <w:rsid w:val="00513392"/>
    <w:rsid w:val="00513A25"/>
    <w:rsid w:val="00516FD6"/>
    <w:rsid w:val="00517BB4"/>
    <w:rsid w:val="00521632"/>
    <w:rsid w:val="0052629C"/>
    <w:rsid w:val="005358D5"/>
    <w:rsid w:val="00535D7E"/>
    <w:rsid w:val="0053677D"/>
    <w:rsid w:val="00536E55"/>
    <w:rsid w:val="0054138D"/>
    <w:rsid w:val="00541CCC"/>
    <w:rsid w:val="00542E15"/>
    <w:rsid w:val="005449D5"/>
    <w:rsid w:val="005463E8"/>
    <w:rsid w:val="00547C1D"/>
    <w:rsid w:val="00560449"/>
    <w:rsid w:val="00563FFD"/>
    <w:rsid w:val="005667EE"/>
    <w:rsid w:val="0057042C"/>
    <w:rsid w:val="0057691D"/>
    <w:rsid w:val="00580EA8"/>
    <w:rsid w:val="00582A65"/>
    <w:rsid w:val="005861CF"/>
    <w:rsid w:val="005864CE"/>
    <w:rsid w:val="00596517"/>
    <w:rsid w:val="00597FFB"/>
    <w:rsid w:val="005A2350"/>
    <w:rsid w:val="005A3FFC"/>
    <w:rsid w:val="005A62A4"/>
    <w:rsid w:val="005B10FE"/>
    <w:rsid w:val="005B3618"/>
    <w:rsid w:val="005B4873"/>
    <w:rsid w:val="005B6F6E"/>
    <w:rsid w:val="005B707E"/>
    <w:rsid w:val="005C105B"/>
    <w:rsid w:val="005C4BBF"/>
    <w:rsid w:val="005D13BD"/>
    <w:rsid w:val="005D252A"/>
    <w:rsid w:val="005D72DF"/>
    <w:rsid w:val="005E642E"/>
    <w:rsid w:val="005F1697"/>
    <w:rsid w:val="005F7E60"/>
    <w:rsid w:val="00604A9B"/>
    <w:rsid w:val="00605829"/>
    <w:rsid w:val="00624CBA"/>
    <w:rsid w:val="00627B49"/>
    <w:rsid w:val="00640B6B"/>
    <w:rsid w:val="00644D7D"/>
    <w:rsid w:val="006470E0"/>
    <w:rsid w:val="0064724B"/>
    <w:rsid w:val="0064747D"/>
    <w:rsid w:val="00650BFF"/>
    <w:rsid w:val="006514F4"/>
    <w:rsid w:val="0065281E"/>
    <w:rsid w:val="00655423"/>
    <w:rsid w:val="00656ACA"/>
    <w:rsid w:val="006653DA"/>
    <w:rsid w:val="00670649"/>
    <w:rsid w:val="006765EB"/>
    <w:rsid w:val="00685F5C"/>
    <w:rsid w:val="0068615B"/>
    <w:rsid w:val="0068680F"/>
    <w:rsid w:val="00686E15"/>
    <w:rsid w:val="00691624"/>
    <w:rsid w:val="006954CF"/>
    <w:rsid w:val="006A00EA"/>
    <w:rsid w:val="006A0302"/>
    <w:rsid w:val="006A1DC7"/>
    <w:rsid w:val="006A6C01"/>
    <w:rsid w:val="006A6D85"/>
    <w:rsid w:val="006B050C"/>
    <w:rsid w:val="006B55CC"/>
    <w:rsid w:val="006B73CB"/>
    <w:rsid w:val="006B7D2F"/>
    <w:rsid w:val="006C4CF0"/>
    <w:rsid w:val="006C4E31"/>
    <w:rsid w:val="006C6EF7"/>
    <w:rsid w:val="006D752E"/>
    <w:rsid w:val="006D7BCA"/>
    <w:rsid w:val="006E2EC0"/>
    <w:rsid w:val="006E5253"/>
    <w:rsid w:val="00703C8A"/>
    <w:rsid w:val="00704B61"/>
    <w:rsid w:val="00705DEE"/>
    <w:rsid w:val="00707DA8"/>
    <w:rsid w:val="00710123"/>
    <w:rsid w:val="00712D58"/>
    <w:rsid w:val="007133E6"/>
    <w:rsid w:val="0071570B"/>
    <w:rsid w:val="0072209F"/>
    <w:rsid w:val="00722797"/>
    <w:rsid w:val="00732714"/>
    <w:rsid w:val="00732D46"/>
    <w:rsid w:val="007338F7"/>
    <w:rsid w:val="0073494D"/>
    <w:rsid w:val="00741E91"/>
    <w:rsid w:val="007428FD"/>
    <w:rsid w:val="00743492"/>
    <w:rsid w:val="00745DBC"/>
    <w:rsid w:val="00756387"/>
    <w:rsid w:val="007614ED"/>
    <w:rsid w:val="00763CA8"/>
    <w:rsid w:val="00765B7A"/>
    <w:rsid w:val="00765CEF"/>
    <w:rsid w:val="00766262"/>
    <w:rsid w:val="0077742D"/>
    <w:rsid w:val="00781009"/>
    <w:rsid w:val="00782CCB"/>
    <w:rsid w:val="0079033E"/>
    <w:rsid w:val="00791294"/>
    <w:rsid w:val="00793189"/>
    <w:rsid w:val="00794155"/>
    <w:rsid w:val="007A1C21"/>
    <w:rsid w:val="007A22DD"/>
    <w:rsid w:val="007A30AD"/>
    <w:rsid w:val="007A5A74"/>
    <w:rsid w:val="007B03FE"/>
    <w:rsid w:val="007B2A48"/>
    <w:rsid w:val="007B4A75"/>
    <w:rsid w:val="007B5B39"/>
    <w:rsid w:val="007B6D36"/>
    <w:rsid w:val="007C1553"/>
    <w:rsid w:val="007C3210"/>
    <w:rsid w:val="007C3DF0"/>
    <w:rsid w:val="007C4C25"/>
    <w:rsid w:val="007C684F"/>
    <w:rsid w:val="007D5BE0"/>
    <w:rsid w:val="007D67AC"/>
    <w:rsid w:val="007D6A4E"/>
    <w:rsid w:val="007E0F91"/>
    <w:rsid w:val="007E5E38"/>
    <w:rsid w:val="007F0C2A"/>
    <w:rsid w:val="007F12FF"/>
    <w:rsid w:val="007F1D0C"/>
    <w:rsid w:val="007F236C"/>
    <w:rsid w:val="007F3FE6"/>
    <w:rsid w:val="007F4EB6"/>
    <w:rsid w:val="007F74F6"/>
    <w:rsid w:val="00802FB3"/>
    <w:rsid w:val="0082759B"/>
    <w:rsid w:val="00835879"/>
    <w:rsid w:val="00837A1A"/>
    <w:rsid w:val="0084729E"/>
    <w:rsid w:val="00852F8F"/>
    <w:rsid w:val="0085619C"/>
    <w:rsid w:val="00856813"/>
    <w:rsid w:val="00870DA8"/>
    <w:rsid w:val="0087533E"/>
    <w:rsid w:val="0089167E"/>
    <w:rsid w:val="00894313"/>
    <w:rsid w:val="008B05E4"/>
    <w:rsid w:val="008B34C2"/>
    <w:rsid w:val="008B3E47"/>
    <w:rsid w:val="008B423A"/>
    <w:rsid w:val="008B5EF3"/>
    <w:rsid w:val="008C086C"/>
    <w:rsid w:val="008C2F69"/>
    <w:rsid w:val="008C344B"/>
    <w:rsid w:val="008C39A7"/>
    <w:rsid w:val="008C3F62"/>
    <w:rsid w:val="008C6E98"/>
    <w:rsid w:val="008C79A2"/>
    <w:rsid w:val="008D3D7A"/>
    <w:rsid w:val="008D682C"/>
    <w:rsid w:val="008D6870"/>
    <w:rsid w:val="008F203B"/>
    <w:rsid w:val="008F20F2"/>
    <w:rsid w:val="008F2718"/>
    <w:rsid w:val="008F373D"/>
    <w:rsid w:val="009004DE"/>
    <w:rsid w:val="009009D8"/>
    <w:rsid w:val="00900B75"/>
    <w:rsid w:val="00907190"/>
    <w:rsid w:val="00910A39"/>
    <w:rsid w:val="00910DC3"/>
    <w:rsid w:val="00911266"/>
    <w:rsid w:val="00912B4C"/>
    <w:rsid w:val="00912BF3"/>
    <w:rsid w:val="00913FAB"/>
    <w:rsid w:val="0091407F"/>
    <w:rsid w:val="009142CC"/>
    <w:rsid w:val="00915FFB"/>
    <w:rsid w:val="00920648"/>
    <w:rsid w:val="0092068D"/>
    <w:rsid w:val="00922BCA"/>
    <w:rsid w:val="00935653"/>
    <w:rsid w:val="00935B39"/>
    <w:rsid w:val="00937C8B"/>
    <w:rsid w:val="00947813"/>
    <w:rsid w:val="00947BEC"/>
    <w:rsid w:val="009564C8"/>
    <w:rsid w:val="009567E7"/>
    <w:rsid w:val="0095766C"/>
    <w:rsid w:val="00965141"/>
    <w:rsid w:val="009764B8"/>
    <w:rsid w:val="0098399E"/>
    <w:rsid w:val="009839AA"/>
    <w:rsid w:val="00990C6E"/>
    <w:rsid w:val="00991C33"/>
    <w:rsid w:val="009968CC"/>
    <w:rsid w:val="0099691C"/>
    <w:rsid w:val="009A0597"/>
    <w:rsid w:val="009A26AF"/>
    <w:rsid w:val="009A4354"/>
    <w:rsid w:val="009B0CF2"/>
    <w:rsid w:val="009B105E"/>
    <w:rsid w:val="009C5435"/>
    <w:rsid w:val="009C7370"/>
    <w:rsid w:val="009D0918"/>
    <w:rsid w:val="009D2942"/>
    <w:rsid w:val="009D41D2"/>
    <w:rsid w:val="009D50E7"/>
    <w:rsid w:val="009E0509"/>
    <w:rsid w:val="009E47FA"/>
    <w:rsid w:val="00A03BD6"/>
    <w:rsid w:val="00A0485F"/>
    <w:rsid w:val="00A056CB"/>
    <w:rsid w:val="00A07041"/>
    <w:rsid w:val="00A12CFE"/>
    <w:rsid w:val="00A13332"/>
    <w:rsid w:val="00A13A32"/>
    <w:rsid w:val="00A13AEE"/>
    <w:rsid w:val="00A1729C"/>
    <w:rsid w:val="00A203F6"/>
    <w:rsid w:val="00A24372"/>
    <w:rsid w:val="00A2468B"/>
    <w:rsid w:val="00A25C3C"/>
    <w:rsid w:val="00A3218A"/>
    <w:rsid w:val="00A342D1"/>
    <w:rsid w:val="00A34607"/>
    <w:rsid w:val="00A34F35"/>
    <w:rsid w:val="00A37ADC"/>
    <w:rsid w:val="00A40BE9"/>
    <w:rsid w:val="00A42A8E"/>
    <w:rsid w:val="00A44583"/>
    <w:rsid w:val="00A46324"/>
    <w:rsid w:val="00A519CF"/>
    <w:rsid w:val="00A67CA2"/>
    <w:rsid w:val="00A70AED"/>
    <w:rsid w:val="00A71599"/>
    <w:rsid w:val="00A72570"/>
    <w:rsid w:val="00A728B5"/>
    <w:rsid w:val="00A728DC"/>
    <w:rsid w:val="00A7474E"/>
    <w:rsid w:val="00A92289"/>
    <w:rsid w:val="00A93473"/>
    <w:rsid w:val="00A9468A"/>
    <w:rsid w:val="00A947A1"/>
    <w:rsid w:val="00A9571D"/>
    <w:rsid w:val="00A9684B"/>
    <w:rsid w:val="00A96928"/>
    <w:rsid w:val="00A96B7F"/>
    <w:rsid w:val="00A97E80"/>
    <w:rsid w:val="00A97F8C"/>
    <w:rsid w:val="00AA079F"/>
    <w:rsid w:val="00AA1605"/>
    <w:rsid w:val="00AA3288"/>
    <w:rsid w:val="00AA37DE"/>
    <w:rsid w:val="00AA5ACD"/>
    <w:rsid w:val="00AB17C7"/>
    <w:rsid w:val="00AB217A"/>
    <w:rsid w:val="00AB5D4B"/>
    <w:rsid w:val="00AB7C54"/>
    <w:rsid w:val="00AC0A4F"/>
    <w:rsid w:val="00AC5815"/>
    <w:rsid w:val="00AC651E"/>
    <w:rsid w:val="00AD0607"/>
    <w:rsid w:val="00AD0EF3"/>
    <w:rsid w:val="00AD1345"/>
    <w:rsid w:val="00AD4D62"/>
    <w:rsid w:val="00AD7C97"/>
    <w:rsid w:val="00AE4050"/>
    <w:rsid w:val="00AE5733"/>
    <w:rsid w:val="00AE794D"/>
    <w:rsid w:val="00AF0CBA"/>
    <w:rsid w:val="00AF4A22"/>
    <w:rsid w:val="00AF68CA"/>
    <w:rsid w:val="00B03536"/>
    <w:rsid w:val="00B04ABB"/>
    <w:rsid w:val="00B04B6C"/>
    <w:rsid w:val="00B06722"/>
    <w:rsid w:val="00B07841"/>
    <w:rsid w:val="00B1150E"/>
    <w:rsid w:val="00B25243"/>
    <w:rsid w:val="00B315D4"/>
    <w:rsid w:val="00B328D8"/>
    <w:rsid w:val="00B32A35"/>
    <w:rsid w:val="00B375D0"/>
    <w:rsid w:val="00B40132"/>
    <w:rsid w:val="00B436DF"/>
    <w:rsid w:val="00B44000"/>
    <w:rsid w:val="00B463B3"/>
    <w:rsid w:val="00B513FC"/>
    <w:rsid w:val="00B53254"/>
    <w:rsid w:val="00B5394D"/>
    <w:rsid w:val="00B54E62"/>
    <w:rsid w:val="00B570D6"/>
    <w:rsid w:val="00B65DE7"/>
    <w:rsid w:val="00B72F00"/>
    <w:rsid w:val="00B73975"/>
    <w:rsid w:val="00B857A6"/>
    <w:rsid w:val="00B904DE"/>
    <w:rsid w:val="00B90AB7"/>
    <w:rsid w:val="00B912E8"/>
    <w:rsid w:val="00B91E46"/>
    <w:rsid w:val="00B92777"/>
    <w:rsid w:val="00B93B97"/>
    <w:rsid w:val="00B964D7"/>
    <w:rsid w:val="00B97B60"/>
    <w:rsid w:val="00BA0A24"/>
    <w:rsid w:val="00BA13DB"/>
    <w:rsid w:val="00BA47C9"/>
    <w:rsid w:val="00BA4B61"/>
    <w:rsid w:val="00BA5733"/>
    <w:rsid w:val="00BA76CB"/>
    <w:rsid w:val="00BB2308"/>
    <w:rsid w:val="00BB2490"/>
    <w:rsid w:val="00BB47EC"/>
    <w:rsid w:val="00BB4DE0"/>
    <w:rsid w:val="00BB6F46"/>
    <w:rsid w:val="00BB7B71"/>
    <w:rsid w:val="00BC2ED4"/>
    <w:rsid w:val="00BC7EF6"/>
    <w:rsid w:val="00BD17EA"/>
    <w:rsid w:val="00BD67D5"/>
    <w:rsid w:val="00BE1534"/>
    <w:rsid w:val="00BE4206"/>
    <w:rsid w:val="00BE53AE"/>
    <w:rsid w:val="00BE58F0"/>
    <w:rsid w:val="00BE6291"/>
    <w:rsid w:val="00BE73D3"/>
    <w:rsid w:val="00BF0A25"/>
    <w:rsid w:val="00BF2732"/>
    <w:rsid w:val="00BF3B60"/>
    <w:rsid w:val="00BF54D3"/>
    <w:rsid w:val="00C00CEF"/>
    <w:rsid w:val="00C01E20"/>
    <w:rsid w:val="00C024FE"/>
    <w:rsid w:val="00C026A8"/>
    <w:rsid w:val="00C04841"/>
    <w:rsid w:val="00C0617C"/>
    <w:rsid w:val="00C07360"/>
    <w:rsid w:val="00C07464"/>
    <w:rsid w:val="00C12C42"/>
    <w:rsid w:val="00C324F5"/>
    <w:rsid w:val="00C33C52"/>
    <w:rsid w:val="00C34C55"/>
    <w:rsid w:val="00C36F3C"/>
    <w:rsid w:val="00C403FA"/>
    <w:rsid w:val="00C4106A"/>
    <w:rsid w:val="00C447AE"/>
    <w:rsid w:val="00C5364C"/>
    <w:rsid w:val="00C544F3"/>
    <w:rsid w:val="00C54EFD"/>
    <w:rsid w:val="00C6245F"/>
    <w:rsid w:val="00C63DEF"/>
    <w:rsid w:val="00C72E26"/>
    <w:rsid w:val="00C7448D"/>
    <w:rsid w:val="00C746E9"/>
    <w:rsid w:val="00C81020"/>
    <w:rsid w:val="00C81081"/>
    <w:rsid w:val="00C8158A"/>
    <w:rsid w:val="00C820F8"/>
    <w:rsid w:val="00C86A9A"/>
    <w:rsid w:val="00C90EBE"/>
    <w:rsid w:val="00C93CC4"/>
    <w:rsid w:val="00C95A5A"/>
    <w:rsid w:val="00C96595"/>
    <w:rsid w:val="00C977F6"/>
    <w:rsid w:val="00CA32CD"/>
    <w:rsid w:val="00CA4BAE"/>
    <w:rsid w:val="00CB07B7"/>
    <w:rsid w:val="00CB10DC"/>
    <w:rsid w:val="00CB18B3"/>
    <w:rsid w:val="00CB410A"/>
    <w:rsid w:val="00CB453C"/>
    <w:rsid w:val="00CC25B7"/>
    <w:rsid w:val="00CC4FF5"/>
    <w:rsid w:val="00CD0FA9"/>
    <w:rsid w:val="00CD28AD"/>
    <w:rsid w:val="00CE06A3"/>
    <w:rsid w:val="00CE2092"/>
    <w:rsid w:val="00CE7E3F"/>
    <w:rsid w:val="00CF070C"/>
    <w:rsid w:val="00CF0721"/>
    <w:rsid w:val="00CF0F00"/>
    <w:rsid w:val="00CF1442"/>
    <w:rsid w:val="00CF29D0"/>
    <w:rsid w:val="00CF3DF0"/>
    <w:rsid w:val="00D07C0F"/>
    <w:rsid w:val="00D12D2B"/>
    <w:rsid w:val="00D167B9"/>
    <w:rsid w:val="00D21D3A"/>
    <w:rsid w:val="00D23167"/>
    <w:rsid w:val="00D35A1E"/>
    <w:rsid w:val="00D36362"/>
    <w:rsid w:val="00D400EA"/>
    <w:rsid w:val="00D46DCB"/>
    <w:rsid w:val="00D5743B"/>
    <w:rsid w:val="00D604CB"/>
    <w:rsid w:val="00D62DC6"/>
    <w:rsid w:val="00D65B27"/>
    <w:rsid w:val="00D65FAA"/>
    <w:rsid w:val="00D707AD"/>
    <w:rsid w:val="00D70AC4"/>
    <w:rsid w:val="00D8057E"/>
    <w:rsid w:val="00D8258B"/>
    <w:rsid w:val="00D841DE"/>
    <w:rsid w:val="00D857C4"/>
    <w:rsid w:val="00D86683"/>
    <w:rsid w:val="00D87850"/>
    <w:rsid w:val="00D87E45"/>
    <w:rsid w:val="00D932C2"/>
    <w:rsid w:val="00D95233"/>
    <w:rsid w:val="00D9605E"/>
    <w:rsid w:val="00DA04C0"/>
    <w:rsid w:val="00DA7F92"/>
    <w:rsid w:val="00DB1B85"/>
    <w:rsid w:val="00DB4DA8"/>
    <w:rsid w:val="00DB7CD1"/>
    <w:rsid w:val="00DC0AF9"/>
    <w:rsid w:val="00DD072A"/>
    <w:rsid w:val="00DD0BD6"/>
    <w:rsid w:val="00DD39DC"/>
    <w:rsid w:val="00DE4185"/>
    <w:rsid w:val="00DF7B79"/>
    <w:rsid w:val="00E02AE8"/>
    <w:rsid w:val="00E03805"/>
    <w:rsid w:val="00E057D0"/>
    <w:rsid w:val="00E07B4F"/>
    <w:rsid w:val="00E1292D"/>
    <w:rsid w:val="00E134DD"/>
    <w:rsid w:val="00E14049"/>
    <w:rsid w:val="00E1516A"/>
    <w:rsid w:val="00E170E9"/>
    <w:rsid w:val="00E2309E"/>
    <w:rsid w:val="00E252A7"/>
    <w:rsid w:val="00E354BE"/>
    <w:rsid w:val="00E408B0"/>
    <w:rsid w:val="00E47842"/>
    <w:rsid w:val="00E50EA8"/>
    <w:rsid w:val="00E527CF"/>
    <w:rsid w:val="00E52B8C"/>
    <w:rsid w:val="00E53EB1"/>
    <w:rsid w:val="00E545A1"/>
    <w:rsid w:val="00E607F6"/>
    <w:rsid w:val="00E609F8"/>
    <w:rsid w:val="00E65448"/>
    <w:rsid w:val="00E67C6C"/>
    <w:rsid w:val="00E727E4"/>
    <w:rsid w:val="00E73906"/>
    <w:rsid w:val="00E76362"/>
    <w:rsid w:val="00E76D4C"/>
    <w:rsid w:val="00E7715A"/>
    <w:rsid w:val="00E83323"/>
    <w:rsid w:val="00E92013"/>
    <w:rsid w:val="00E96A32"/>
    <w:rsid w:val="00EA3430"/>
    <w:rsid w:val="00EA74D7"/>
    <w:rsid w:val="00EB1AEF"/>
    <w:rsid w:val="00EB2975"/>
    <w:rsid w:val="00EB58BC"/>
    <w:rsid w:val="00EC03EF"/>
    <w:rsid w:val="00EC074D"/>
    <w:rsid w:val="00EC23A0"/>
    <w:rsid w:val="00EC6C6D"/>
    <w:rsid w:val="00ED0988"/>
    <w:rsid w:val="00ED2E3A"/>
    <w:rsid w:val="00ED39C2"/>
    <w:rsid w:val="00ED3F4A"/>
    <w:rsid w:val="00ED428A"/>
    <w:rsid w:val="00ED53EE"/>
    <w:rsid w:val="00ED6041"/>
    <w:rsid w:val="00EE2F32"/>
    <w:rsid w:val="00EE3674"/>
    <w:rsid w:val="00EE401B"/>
    <w:rsid w:val="00EF12F7"/>
    <w:rsid w:val="00EF246B"/>
    <w:rsid w:val="00F02A01"/>
    <w:rsid w:val="00F1390D"/>
    <w:rsid w:val="00F1752B"/>
    <w:rsid w:val="00F211E1"/>
    <w:rsid w:val="00F21F3B"/>
    <w:rsid w:val="00F241E1"/>
    <w:rsid w:val="00F25384"/>
    <w:rsid w:val="00F31D44"/>
    <w:rsid w:val="00F32608"/>
    <w:rsid w:val="00F3321E"/>
    <w:rsid w:val="00F33EA2"/>
    <w:rsid w:val="00F37FB0"/>
    <w:rsid w:val="00F40764"/>
    <w:rsid w:val="00F424B0"/>
    <w:rsid w:val="00F43263"/>
    <w:rsid w:val="00F52C6D"/>
    <w:rsid w:val="00F54027"/>
    <w:rsid w:val="00F5476C"/>
    <w:rsid w:val="00F55311"/>
    <w:rsid w:val="00F57C79"/>
    <w:rsid w:val="00F63B75"/>
    <w:rsid w:val="00F72C97"/>
    <w:rsid w:val="00F77F11"/>
    <w:rsid w:val="00F804AF"/>
    <w:rsid w:val="00F80AAF"/>
    <w:rsid w:val="00F827EB"/>
    <w:rsid w:val="00F845FB"/>
    <w:rsid w:val="00F862CB"/>
    <w:rsid w:val="00F9524A"/>
    <w:rsid w:val="00F956BD"/>
    <w:rsid w:val="00F96309"/>
    <w:rsid w:val="00F972BD"/>
    <w:rsid w:val="00FA36F8"/>
    <w:rsid w:val="00FA673F"/>
    <w:rsid w:val="00FB0D37"/>
    <w:rsid w:val="00FB1F78"/>
    <w:rsid w:val="00FB286E"/>
    <w:rsid w:val="00FB3CBA"/>
    <w:rsid w:val="00FB422C"/>
    <w:rsid w:val="00FC0E9D"/>
    <w:rsid w:val="00FC2333"/>
    <w:rsid w:val="00FC5823"/>
    <w:rsid w:val="00FD29A4"/>
    <w:rsid w:val="00FD38DA"/>
    <w:rsid w:val="00FD5EE5"/>
    <w:rsid w:val="00FE7369"/>
    <w:rsid w:val="00FF2091"/>
    <w:rsid w:val="00FF3698"/>
    <w:rsid w:val="00FF6774"/>
    <w:rsid w:val="10C8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,"/>
  <w14:docId w14:val="76AAD042"/>
  <w15:chartTrackingRefBased/>
  <w15:docId w15:val="{F0A7F0E9-B133-4185-97BC-7F146E42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DBC"/>
    <w:pPr>
      <w:suppressAutoHyphens/>
    </w:pPr>
    <w:rPr>
      <w:sz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ind w:left="0" w:firstLine="72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bold1">
    <w:name w:val="textbold1"/>
    <w:rPr>
      <w:rFonts w:ascii="Arial" w:hAnsi="Arial" w:cs="Arial" w:hint="default"/>
      <w:b/>
      <w:bCs/>
      <w:i w:val="0"/>
      <w:iCs w:val="0"/>
      <w:color w:val="6A6D92"/>
      <w:sz w:val="18"/>
      <w:szCs w:val="18"/>
    </w:rPr>
  </w:style>
  <w:style w:type="character" w:customStyle="1" w:styleId="WW8Num5z4">
    <w:name w:val="WW8Num5z4"/>
  </w:style>
  <w:style w:type="character" w:customStyle="1" w:styleId="apple-converted-space">
    <w:name w:val="apple-converted-space"/>
  </w:style>
  <w:style w:type="character" w:customStyle="1" w:styleId="NormalTextChar">
    <w:name w:val="Normal Text Char"/>
    <w:rPr>
      <w:rFonts w:eastAsia="Batang"/>
      <w:sz w:val="22"/>
      <w:lang w:val="en-US"/>
    </w:rPr>
  </w:style>
  <w:style w:type="character" w:customStyle="1" w:styleId="WW8Num5z3">
    <w:name w:val="WW8Num5z3"/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WW8Num4z6">
    <w:name w:val="WW8Num4z6"/>
  </w:style>
  <w:style w:type="character" w:customStyle="1" w:styleId="WW8Num23z3">
    <w:name w:val="WW8Num23z3"/>
  </w:style>
  <w:style w:type="character" w:customStyle="1" w:styleId="WW8Num22z4">
    <w:name w:val="WW8Num22z4"/>
  </w:style>
  <w:style w:type="character" w:customStyle="1" w:styleId="WW8Num20z0">
    <w:name w:val="WW8Num20z0"/>
  </w:style>
  <w:style w:type="character" w:customStyle="1" w:styleId="WW8Num23z5">
    <w:name w:val="WW8Num23z5"/>
  </w:style>
  <w:style w:type="character" w:customStyle="1" w:styleId="WW8Num21z1">
    <w:name w:val="WW8Num21z1"/>
  </w:style>
  <w:style w:type="character" w:customStyle="1" w:styleId="WW8Num18z0">
    <w:name w:val="WW8Num18z0"/>
    <w:rPr>
      <w:rFonts w:eastAsia="MS ??" w:hint="default"/>
      <w:b/>
      <w:szCs w:val="24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WW8Num23z2">
    <w:name w:val="WW8Num23z2"/>
  </w:style>
  <w:style w:type="character" w:customStyle="1" w:styleId="WW8Num22z7">
    <w:name w:val="WW8Num22z7"/>
  </w:style>
  <w:style w:type="character" w:customStyle="1" w:styleId="WW8Num20z3">
    <w:name w:val="WW8Num20z3"/>
  </w:style>
  <w:style w:type="character" w:customStyle="1" w:styleId="WW8Num23z6">
    <w:name w:val="WW8Num23z6"/>
  </w:style>
  <w:style w:type="character" w:customStyle="1" w:styleId="WW8Num21z2">
    <w:name w:val="WW8Num21z2"/>
  </w:style>
  <w:style w:type="character" w:customStyle="1" w:styleId="WW8Num18z1">
    <w:name w:val="WW8Num18z1"/>
  </w:style>
  <w:style w:type="character" w:customStyle="1" w:styleId="WW8Num4z1">
    <w:name w:val="WW8Num4z1"/>
  </w:style>
  <w:style w:type="character" w:customStyle="1" w:styleId="WW8Num3z2">
    <w:name w:val="WW8Num3z2"/>
  </w:style>
  <w:style w:type="character" w:customStyle="1" w:styleId="WW8Num3z6">
    <w:name w:val="WW8Num3z6"/>
  </w:style>
  <w:style w:type="character" w:customStyle="1" w:styleId="WW8Num3z8">
    <w:name w:val="WW8Num3z8"/>
  </w:style>
  <w:style w:type="character" w:customStyle="1" w:styleId="WW8Num3z0">
    <w:name w:val="WW8Num3z0"/>
    <w:rPr>
      <w:rFonts w:hint="default"/>
      <w:sz w:val="26"/>
      <w:szCs w:val="26"/>
      <w:lang w:val="it-IT"/>
    </w:rPr>
  </w:style>
  <w:style w:type="character" w:styleId="Hyperlink">
    <w:name w:val="Hyperlink"/>
    <w:rPr>
      <w:color w:val="0000FF"/>
      <w:u w:val="single"/>
    </w:rPr>
  </w:style>
  <w:style w:type="character" w:customStyle="1" w:styleId="WW8Num3z5">
    <w:name w:val="WW8Num3z5"/>
  </w:style>
  <w:style w:type="character" w:styleId="PageNumber">
    <w:name w:val="page number"/>
  </w:style>
  <w:style w:type="character" w:customStyle="1" w:styleId="WW8Num23z4">
    <w:name w:val="WW8Num23z4"/>
  </w:style>
  <w:style w:type="character" w:customStyle="1" w:styleId="WW8Num22z5">
    <w:name w:val="WW8Num22z5"/>
  </w:style>
  <w:style w:type="character" w:customStyle="1" w:styleId="WW8Num20z1">
    <w:name w:val="WW8Num20z1"/>
    <w:rPr>
      <w:rFonts w:hint="default"/>
    </w:rPr>
  </w:style>
  <w:style w:type="character" w:customStyle="1" w:styleId="WW8Num23z1">
    <w:name w:val="WW8Num23z1"/>
    <w:rPr>
      <w:szCs w:val="24"/>
    </w:rPr>
  </w:style>
  <w:style w:type="character" w:customStyle="1" w:styleId="WW8Num2z0">
    <w:name w:val="WW8Num2z0"/>
    <w:rPr>
      <w:b w:val="0"/>
    </w:rPr>
  </w:style>
  <w:style w:type="character" w:customStyle="1" w:styleId="WW8Num1z0">
    <w:name w:val="WW8Num1z0"/>
    <w:rPr>
      <w:rFonts w:ascii="Arial" w:hAnsi="Arial" w:cs="Arial" w:hint="default"/>
    </w:rPr>
  </w:style>
  <w:style w:type="character" w:customStyle="1" w:styleId="WW8Num4z0">
    <w:name w:val="WW8Num4z0"/>
  </w:style>
  <w:style w:type="character" w:customStyle="1" w:styleId="WW8Num3z1">
    <w:name w:val="WW8Num3z1"/>
    <w:rPr>
      <w:sz w:val="26"/>
      <w:szCs w:val="26"/>
      <w:lang w:val="sv-SE"/>
    </w:rPr>
  </w:style>
  <w:style w:type="character" w:customStyle="1" w:styleId="WW8Num4z2">
    <w:name w:val="WW8Num4z2"/>
  </w:style>
  <w:style w:type="character" w:customStyle="1" w:styleId="WW8Num3z3">
    <w:name w:val="WW8Num3z3"/>
  </w:style>
  <w:style w:type="character" w:customStyle="1" w:styleId="WW8Num4z3">
    <w:name w:val="WW8Num4z3"/>
  </w:style>
  <w:style w:type="character" w:customStyle="1" w:styleId="WW8Num3z4">
    <w:name w:val="WW8Num3z4"/>
  </w:style>
  <w:style w:type="character" w:customStyle="1" w:styleId="WW8Num3z7">
    <w:name w:val="WW8Num3z7"/>
  </w:style>
  <w:style w:type="character" w:customStyle="1" w:styleId="BodyTextChar">
    <w:name w:val="Body Text Char"/>
    <w:rPr>
      <w:rFonts w:eastAsia="MS Mincho"/>
      <w:sz w:val="24"/>
      <w:szCs w:val="24"/>
    </w:rPr>
  </w:style>
  <w:style w:type="character" w:customStyle="1" w:styleId="WW8Num4z4">
    <w:name w:val="WW8Num4z4"/>
  </w:style>
  <w:style w:type="character" w:customStyle="1" w:styleId="KhoanChar">
    <w:name w:val="Khoan Char"/>
    <w:rPr>
      <w:rFonts w:ascii="Arial" w:hAnsi="Arial" w:cs="Arial"/>
    </w:rPr>
  </w:style>
  <w:style w:type="character" w:customStyle="1" w:styleId="WW8Num4z5">
    <w:name w:val="WW8Num4z5"/>
  </w:style>
  <w:style w:type="character" w:customStyle="1" w:styleId="BodyTextIndentChar">
    <w:name w:val="Body Text Indent Char"/>
    <w:rPr>
      <w:sz w:val="24"/>
      <w:lang w:val="en-US"/>
    </w:rPr>
  </w:style>
  <w:style w:type="character" w:customStyle="1" w:styleId="WW8Num4z7">
    <w:name w:val="WW8Num4z7"/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WW8Num4z8">
    <w:name w:val="WW8Num4z8"/>
  </w:style>
  <w:style w:type="character" w:customStyle="1" w:styleId="Heading6Char">
    <w:name w:val="Heading 6 Char"/>
    <w:rPr>
      <w:rFonts w:ascii="Arial" w:eastAsia="Times New Roman" w:hAnsi="Arial" w:cs="Times New Roman"/>
      <w:b/>
      <w:bCs/>
      <w:sz w:val="22"/>
      <w:szCs w:val="22"/>
      <w:lang w:val="en-US"/>
    </w:rPr>
  </w:style>
  <w:style w:type="character" w:customStyle="1" w:styleId="WW8Num5z0">
    <w:name w:val="WW8Num5z0"/>
    <w:rPr>
      <w:rFonts w:hint="default"/>
    </w:rPr>
  </w:style>
  <w:style w:type="character" w:customStyle="1" w:styleId="BodyText2Char">
    <w:name w:val="Body Text 2 Char"/>
    <w:rPr>
      <w:sz w:val="24"/>
      <w:lang w:val="en-US"/>
    </w:rPr>
  </w:style>
  <w:style w:type="character" w:customStyle="1" w:styleId="WW8Num5z1">
    <w:name w:val="WW8Num5z1"/>
  </w:style>
  <w:style w:type="character" w:customStyle="1" w:styleId="BodyText3Char">
    <w:name w:val="Body Text 3 Char"/>
    <w:rPr>
      <w:rFonts w:eastAsia="SimSun"/>
      <w:sz w:val="16"/>
      <w:szCs w:val="16"/>
      <w:lang w:val="en-US"/>
    </w:rPr>
  </w:style>
  <w:style w:type="character" w:customStyle="1" w:styleId="WW8Num5z2">
    <w:name w:val="WW8Num5z2"/>
  </w:style>
  <w:style w:type="character" w:customStyle="1" w:styleId="EndnoteTextChar">
    <w:name w:val="Endnote Text Char"/>
    <w:rPr>
      <w:rFonts w:ascii=".VnTime" w:hAnsi=".VnTime" w:cs=".VnTime"/>
      <w:lang w:val="en-US"/>
    </w:rPr>
  </w:style>
  <w:style w:type="character" w:customStyle="1" w:styleId="WW8Num5z5">
    <w:name w:val="WW8Num5z5"/>
  </w:style>
  <w:style w:type="character" w:customStyle="1" w:styleId="DocumentMapChar">
    <w:name w:val="Document Map Char"/>
    <w:rPr>
      <w:sz w:val="24"/>
      <w:szCs w:val="24"/>
    </w:rPr>
  </w:style>
  <w:style w:type="character" w:customStyle="1" w:styleId="WW8Num5z6">
    <w:name w:val="WW8Num5z6"/>
  </w:style>
  <w:style w:type="character" w:customStyle="1" w:styleId="CommentTextChar">
    <w:name w:val="Comment Text Char"/>
    <w:basedOn w:val="DefaultParagraphFont1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  <w:sz w:val="24"/>
      <w:szCs w:val="24"/>
      <w:lang w:val="pt-BR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Times New Roman" w:eastAsia="Times New Roman" w:hAnsi="Times New Roman" w:cs="Times New Roman" w:hint="default"/>
      <w:b/>
      <w:sz w:val="26"/>
      <w:szCs w:val="26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Times New Roman" w:eastAsia="MS Mincho" w:hAnsi="Times New Roman" w:cs="Times New Roman" w:hint="default"/>
      <w:sz w:val="26"/>
      <w:szCs w:val="26"/>
      <w:lang w:val="pt-BR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  <w:color w:val="000000"/>
      <w:sz w:val="26"/>
      <w:szCs w:val="26"/>
      <w:lang w:val="pt-BR"/>
    </w:rPr>
  </w:style>
  <w:style w:type="character" w:customStyle="1" w:styleId="WW8Num13z0">
    <w:name w:val="WW8Num13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  <w:rPr>
      <w:rFonts w:hint="default"/>
      <w:b/>
      <w:sz w:val="26"/>
      <w:szCs w:val="26"/>
      <w:lang w:val="es-ES_tradnl"/>
    </w:rPr>
  </w:style>
  <w:style w:type="character" w:customStyle="1" w:styleId="WW8Num15z0">
    <w:name w:val="WW8Num15z0"/>
    <w:rPr>
      <w:rFonts w:ascii="Times New Roman" w:hAnsi="Times New Roman" w:cs="Times New Roman" w:hint="default"/>
      <w:sz w:val="26"/>
      <w:szCs w:val="26"/>
      <w:lang w:val="it-IT"/>
    </w:rPr>
  </w:style>
  <w:style w:type="character" w:customStyle="1" w:styleId="WW8Num16z0">
    <w:name w:val="WW8Num16z0"/>
    <w:rPr>
      <w:rFonts w:ascii="Times New Roman" w:hAnsi="Times New Roman" w:cs="Times New Roman" w:hint="default"/>
      <w:sz w:val="26"/>
      <w:szCs w:val="26"/>
      <w:lang w:val="pt-BR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0z6">
    <w:name w:val="WW8Num20z6"/>
  </w:style>
  <w:style w:type="character" w:customStyle="1" w:styleId="WW8Num17z0">
    <w:name w:val="WW8Num17z0"/>
    <w:rPr>
      <w:rFonts w:ascii="Times New Roman" w:hAnsi="Times New Roman" w:cs="Times New Roman" w:hint="default"/>
      <w:b/>
      <w:sz w:val="26"/>
      <w:szCs w:val="26"/>
      <w:lang w:val="en-US"/>
    </w:rPr>
  </w:style>
  <w:style w:type="character" w:customStyle="1" w:styleId="WW8Num20z7">
    <w:name w:val="WW8Num20z7"/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20z8">
    <w:name w:val="WW8Num20z8"/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21z0">
    <w:name w:val="WW8Num21z0"/>
    <w:rPr>
      <w:rFonts w:eastAsia="MS ??" w:hint="default"/>
      <w:b/>
      <w:lang w:val="en-GB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21z3">
    <w:name w:val="WW8Num21z3"/>
  </w:style>
  <w:style w:type="character" w:customStyle="1" w:styleId="WW8Num18z2">
    <w:name w:val="WW8Num18z2"/>
  </w:style>
  <w:style w:type="character" w:customStyle="1" w:styleId="WW8Num21z4">
    <w:name w:val="WW8Num21z4"/>
  </w:style>
  <w:style w:type="character" w:customStyle="1" w:styleId="WW8Num18z3">
    <w:name w:val="WW8Num18z3"/>
  </w:style>
  <w:style w:type="character" w:customStyle="1" w:styleId="WW8Num21z5">
    <w:name w:val="WW8Num21z5"/>
  </w:style>
  <w:style w:type="character" w:customStyle="1" w:styleId="WW8Num18z4">
    <w:name w:val="WW8Num18z4"/>
  </w:style>
  <w:style w:type="character" w:customStyle="1" w:styleId="WW8Num21z6">
    <w:name w:val="WW8Num21z6"/>
  </w:style>
  <w:style w:type="character" w:customStyle="1" w:styleId="WW8Num18z5">
    <w:name w:val="WW8Num18z5"/>
  </w:style>
  <w:style w:type="character" w:customStyle="1" w:styleId="WW8Num21z7">
    <w:name w:val="WW8Num21z7"/>
  </w:style>
  <w:style w:type="character" w:customStyle="1" w:styleId="WW8Num18z6">
    <w:name w:val="WW8Num18z6"/>
  </w:style>
  <w:style w:type="character" w:customStyle="1" w:styleId="WW8Num21z8">
    <w:name w:val="WW8Num21z8"/>
  </w:style>
  <w:style w:type="character" w:customStyle="1" w:styleId="WW8Num18z7">
    <w:name w:val="WW8Num18z7"/>
  </w:style>
  <w:style w:type="character" w:customStyle="1" w:styleId="WW8Num22z0">
    <w:name w:val="WW8Num22z0"/>
    <w:rPr>
      <w:rFonts w:hint="default"/>
      <w:b/>
      <w:sz w:val="26"/>
      <w:szCs w:val="26"/>
    </w:rPr>
  </w:style>
  <w:style w:type="character" w:customStyle="1" w:styleId="WW8Num18z8">
    <w:name w:val="WW8Num18z8"/>
  </w:style>
  <w:style w:type="character" w:customStyle="1" w:styleId="WW8Num22z1">
    <w:name w:val="WW8Num22z1"/>
  </w:style>
  <w:style w:type="character" w:customStyle="1" w:styleId="WW8Num19z0">
    <w:name w:val="WW8Num19z0"/>
    <w:rPr>
      <w:rFonts w:ascii="Times New Roman" w:hAnsi="Times New Roman" w:cs="Times New Roman" w:hint="default"/>
      <w:b/>
      <w:i w:val="0"/>
      <w:sz w:val="24"/>
      <w:szCs w:val="24"/>
    </w:rPr>
  </w:style>
  <w:style w:type="character" w:customStyle="1" w:styleId="WW8Num22z2">
    <w:name w:val="WW8Num22z2"/>
  </w:style>
  <w:style w:type="character" w:customStyle="1" w:styleId="WW8Num19z1">
    <w:name w:val="WW8Num19z1"/>
    <w:rPr>
      <w:rFonts w:hint="default"/>
      <w:b w:val="0"/>
      <w:i w:val="0"/>
      <w:color w:val="auto"/>
      <w:sz w:val="24"/>
      <w:szCs w:val="24"/>
    </w:rPr>
  </w:style>
  <w:style w:type="character" w:customStyle="1" w:styleId="WW8Num22z3">
    <w:name w:val="WW8Num22z3"/>
  </w:style>
  <w:style w:type="character" w:customStyle="1" w:styleId="WW8Num19z2">
    <w:name w:val="WW8Num19z2"/>
    <w:rPr>
      <w:rFonts w:hint="default"/>
      <w:b w:val="0"/>
    </w:rPr>
  </w:style>
  <w:style w:type="character" w:customStyle="1" w:styleId="WW8Num22z6">
    <w:name w:val="WW8Num22z6"/>
  </w:style>
  <w:style w:type="character" w:customStyle="1" w:styleId="WW8Num20z2">
    <w:name w:val="WW8Num20z2"/>
  </w:style>
  <w:style w:type="character" w:customStyle="1" w:styleId="WW8Num22z8">
    <w:name w:val="WW8Num22z8"/>
  </w:style>
  <w:style w:type="character" w:customStyle="1" w:styleId="WW8Num20z4">
    <w:name w:val="WW8Num20z4"/>
  </w:style>
  <w:style w:type="character" w:customStyle="1" w:styleId="WW8Num23z0">
    <w:name w:val="WW8Num23z0"/>
    <w:rPr>
      <w:rFonts w:hint="default"/>
    </w:rPr>
  </w:style>
  <w:style w:type="character" w:customStyle="1" w:styleId="WW8Num20z5">
    <w:name w:val="WW8Num20z5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hint="default"/>
      <w:b/>
      <w:sz w:val="26"/>
      <w:szCs w:val="26"/>
      <w:lang w:val="en-US"/>
    </w:rPr>
  </w:style>
  <w:style w:type="character" w:customStyle="1" w:styleId="WW8Num24z1">
    <w:name w:val="WW8Num24z1"/>
    <w:rPr>
      <w:b w:val="0"/>
      <w:sz w:val="26"/>
      <w:szCs w:val="26"/>
      <w:lang w:val="sv-SE"/>
    </w:rPr>
  </w:style>
  <w:style w:type="character" w:customStyle="1" w:styleId="WW8Num24z2">
    <w:name w:val="WW8Num24z2"/>
    <w:rPr>
      <w:rFonts w:hint="default"/>
      <w:sz w:val="26"/>
      <w:szCs w:val="26"/>
      <w:lang w:val="sv-SE"/>
    </w:rPr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Symbol" w:hAnsi="Symbol" w:cs="Symbol" w:hint="default"/>
      <w:sz w:val="26"/>
      <w:szCs w:val="26"/>
    </w:rPr>
  </w:style>
  <w:style w:type="character" w:customStyle="1" w:styleId="WW8Num26z0">
    <w:name w:val="WW8Num26z0"/>
    <w:rPr>
      <w:rFonts w:ascii="Times New Roman" w:hAnsi="Times New Roman" w:cs="Times New Roman" w:hint="default"/>
      <w:b/>
      <w:sz w:val="24"/>
      <w:szCs w:val="24"/>
      <w:lang w:val="sv-SE"/>
    </w:rPr>
  </w:style>
  <w:style w:type="character" w:customStyle="1" w:styleId="WW8Num26z1">
    <w:name w:val="WW8Num26z1"/>
    <w:rPr>
      <w:rFonts w:hint="default"/>
    </w:rPr>
  </w:style>
  <w:style w:type="character" w:customStyle="1" w:styleId="WW8Num27z0">
    <w:name w:val="WW8Num27z0"/>
    <w:rPr>
      <w:rFonts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Times New Roman" w:hAnsi="Times New Roman" w:cs="Times New Roman" w:hint="default"/>
      <w:sz w:val="26"/>
      <w:szCs w:val="26"/>
      <w:lang w:val="en-US"/>
    </w:rPr>
  </w:style>
  <w:style w:type="character" w:customStyle="1" w:styleId="WW8Num29z0">
    <w:name w:val="WW8Num29z0"/>
  </w:style>
  <w:style w:type="character" w:customStyle="1" w:styleId="WW8Num29z1">
    <w:name w:val="WW8Num29z1"/>
    <w:rPr>
      <w:szCs w:val="24"/>
    </w:rPr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DefaultParagraphFont1">
    <w:name w:val="Default Paragraph Font1"/>
  </w:style>
  <w:style w:type="character" w:customStyle="1" w:styleId="FootnoteCharacters">
    <w:name w:val="Footnote Characters"/>
    <w:rPr>
      <w:vertAlign w:val="superscript"/>
    </w:rPr>
  </w:style>
  <w:style w:type="character" w:customStyle="1" w:styleId="HeaderChar">
    <w:name w:val="Header Char"/>
    <w:rPr>
      <w:sz w:val="24"/>
    </w:rPr>
  </w:style>
  <w:style w:type="character" w:customStyle="1" w:styleId="FooterChar">
    <w:name w:val="Footer Char"/>
    <w:rPr>
      <w:sz w:val="24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SubtitleChar">
    <w:name w:val="Subtitle Char"/>
    <w:rPr>
      <w:rFonts w:ascii=".VnTime" w:hAnsi=".VnTime" w:cs=".VnTime"/>
      <w:b/>
      <w:bCs/>
      <w:i/>
      <w:iCs/>
      <w:kern w:val="1"/>
      <w:sz w:val="24"/>
      <w:szCs w:val="24"/>
    </w:rPr>
  </w:style>
  <w:style w:type="character" w:customStyle="1" w:styleId="bodycontent1">
    <w:name w:val="bodycontent1"/>
    <w:rPr>
      <w:color w:val="333333"/>
      <w:sz w:val="20"/>
      <w:szCs w:val="20"/>
    </w:rPr>
  </w:style>
  <w:style w:type="character" w:customStyle="1" w:styleId="CommentSubjectChar">
    <w:name w:val="Comment Subject Char"/>
    <w:rPr>
      <w:b/>
      <w:bCs/>
    </w:rPr>
  </w:style>
  <w:style w:type="character" w:customStyle="1" w:styleId="object">
    <w:name w:val="object"/>
    <w:basedOn w:val="DefaultParagraphFont1"/>
  </w:style>
  <w:style w:type="character" w:customStyle="1" w:styleId="longtext">
    <w:name w:val="long_text"/>
  </w:style>
  <w:style w:type="paragraph" w:styleId="BalloonText">
    <w:name w:val="Balloon Text"/>
    <w:basedOn w:val="Normal"/>
    <w:rsid w:val="00745DBC"/>
    <w:rPr>
      <w:rFonts w:ascii="Tahoma" w:hAnsi="Tahoma" w:cs="Tahoma"/>
      <w:sz w:val="20"/>
      <w:szCs w:val="16"/>
    </w:rPr>
  </w:style>
  <w:style w:type="paragraph" w:styleId="DocumentMap">
    <w:name w:val="Document Map"/>
    <w:basedOn w:val="Normal"/>
    <w:rPr>
      <w:szCs w:val="24"/>
    </w:rPr>
  </w:style>
  <w:style w:type="paragraph" w:customStyle="1" w:styleId="Khoan">
    <w:name w:val="Khoan"/>
    <w:basedOn w:val="Normal"/>
    <w:pPr>
      <w:spacing w:line="280" w:lineRule="atLeast"/>
      <w:jc w:val="both"/>
    </w:pPr>
    <w:rPr>
      <w:rFonts w:ascii="Arial" w:hAnsi="Arial" w:cs="Arial"/>
      <w:sz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NormalApp">
    <w:name w:val="NormalApp"/>
    <w:basedOn w:val="Normal"/>
    <w:pPr>
      <w:widowControl w:val="0"/>
      <w:spacing w:before="120"/>
      <w:jc w:val="center"/>
    </w:pPr>
    <w:rPr>
      <w:rFonts w:ascii=".VnTimeH" w:hAnsi=".VnTimeH" w:cs=".VnTimeH"/>
      <w:b/>
    </w:rPr>
  </w:style>
  <w:style w:type="paragraph" w:customStyle="1" w:styleId="DefaultText">
    <w:name w:val="Default Text"/>
    <w:basedOn w:val="Normal"/>
    <w:pPr>
      <w:widowControl w:val="0"/>
      <w:autoSpaceDE w:val="0"/>
      <w:ind w:left="1440"/>
      <w:jc w:val="both"/>
    </w:pPr>
    <w:rPr>
      <w:szCs w:val="24"/>
    </w:rPr>
  </w:style>
  <w:style w:type="paragraph" w:styleId="BodyText">
    <w:name w:val="Body Text"/>
    <w:basedOn w:val="Normal"/>
    <w:link w:val="BodyTextChar1"/>
    <w:pPr>
      <w:spacing w:after="120"/>
    </w:pPr>
    <w:rPr>
      <w:rFonts w:eastAsia="MS Mincho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Text">
    <w:name w:val="Normal Text"/>
    <w:basedOn w:val="Normal"/>
    <w:pPr>
      <w:widowControl w:val="0"/>
    </w:pPr>
    <w:rPr>
      <w:rFonts w:eastAsia="Batang"/>
      <w:sz w:val="22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paragraph2">
    <w:name w:val="paragraph 2"/>
    <w:basedOn w:val="Normal"/>
    <w:pPr>
      <w:ind w:left="567"/>
      <w:jc w:val="both"/>
    </w:pPr>
    <w:rPr>
      <w:rFonts w:eastAsia="SimSun"/>
      <w:lang w:val="en-GB"/>
    </w:rPr>
  </w:style>
  <w:style w:type="paragraph" w:styleId="BodyTextIndent">
    <w:name w:val="Body Text Indent"/>
    <w:basedOn w:val="Normal"/>
    <w:link w:val="BodyTextIndentChar1"/>
    <w:pPr>
      <w:spacing w:after="120"/>
      <w:ind w:left="283"/>
    </w:pPr>
  </w:style>
  <w:style w:type="paragraph" w:customStyle="1" w:styleId="Dieu">
    <w:name w:val="Dieu"/>
    <w:basedOn w:val="Normal"/>
    <w:pPr>
      <w:numPr>
        <w:numId w:val="2"/>
      </w:numPr>
      <w:spacing w:before="240" w:after="60" w:line="280" w:lineRule="atLeast"/>
      <w:jc w:val="both"/>
    </w:pPr>
    <w:rPr>
      <w:rFonts w:ascii="Arial" w:hAnsi="Arial" w:cs="Arial"/>
      <w:b/>
      <w:bCs/>
      <w:sz w:val="20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BodyText3">
    <w:name w:val="Body Text 3"/>
    <w:basedOn w:val="Normal"/>
    <w:pPr>
      <w:spacing w:after="120"/>
    </w:pPr>
    <w:rPr>
      <w:rFonts w:eastAsia="SimSun"/>
      <w:sz w:val="16"/>
      <w:szCs w:val="16"/>
    </w:rPr>
  </w:style>
  <w:style w:type="paragraph" w:customStyle="1" w:styleId="paragraph3">
    <w:name w:val="paragraph 3"/>
    <w:basedOn w:val="paragraph2"/>
  </w:style>
  <w:style w:type="paragraph" w:styleId="BodyTextIndent3">
    <w:name w:val="Body Text Indent 3"/>
    <w:basedOn w:val="Normal"/>
    <w:pPr>
      <w:spacing w:after="120"/>
      <w:ind w:left="360"/>
    </w:pPr>
    <w:rPr>
      <w:rFonts w:ascii=".VnTime" w:hAnsi=".VnTime" w:cs=".VnTime"/>
      <w:sz w:val="16"/>
      <w:szCs w:val="16"/>
    </w:rPr>
  </w:style>
  <w:style w:type="paragraph" w:customStyle="1" w:styleId="Index">
    <w:name w:val="Index"/>
    <w:basedOn w:val="Normal"/>
    <w:pPr>
      <w:suppressLineNumbers/>
    </w:pPr>
  </w:style>
  <w:style w:type="paragraph" w:styleId="CommentText">
    <w:name w:val="annotation text"/>
    <w:basedOn w:val="Normal"/>
    <w:rPr>
      <w:sz w:val="20"/>
    </w:rPr>
  </w:style>
  <w:style w:type="paragraph" w:styleId="EndnoteText">
    <w:name w:val="endnote text"/>
    <w:basedOn w:val="Normal"/>
    <w:rPr>
      <w:rFonts w:ascii=".VnTime" w:hAnsi=".VnTime" w:cs=".VnTime"/>
      <w:sz w:val="20"/>
    </w:rPr>
  </w:style>
  <w:style w:type="paragraph" w:styleId="Subtitle">
    <w:name w:val="Subtitle"/>
    <w:basedOn w:val="Normal"/>
    <w:next w:val="BodyText"/>
    <w:qFormat/>
    <w:pPr>
      <w:autoSpaceDE w:val="0"/>
    </w:pPr>
    <w:rPr>
      <w:rFonts w:ascii=".VnTime" w:hAnsi=".VnTime" w:cs=".VnTime"/>
      <w:b/>
      <w:bCs/>
      <w:i/>
      <w:iCs/>
      <w:kern w:val="1"/>
      <w:szCs w:val="24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rPr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List">
    <w:name w:val="List"/>
    <w:basedOn w:val="BodyText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NormalWeb">
    <w:name w:val="Normal (Web)"/>
    <w:basedOn w:val="Normal"/>
    <w:uiPriority w:val="99"/>
    <w:pPr>
      <w:spacing w:before="280" w:after="280"/>
    </w:pPr>
    <w:rPr>
      <w:szCs w:val="24"/>
    </w:rPr>
  </w:style>
  <w:style w:type="paragraph" w:styleId="Title">
    <w:name w:val="Title"/>
    <w:basedOn w:val="Normal"/>
    <w:next w:val="Subtitle"/>
    <w:qFormat/>
    <w:pPr>
      <w:widowControl w:val="0"/>
      <w:autoSpaceDE w:val="0"/>
      <w:jc w:val="center"/>
    </w:pPr>
    <w:rPr>
      <w:b/>
      <w:bCs/>
      <w:sz w:val="28"/>
      <w:szCs w:val="28"/>
    </w:rPr>
  </w:style>
  <w:style w:type="paragraph" w:customStyle="1" w:styleId="NormalT1">
    <w:name w:val="NormalT1"/>
    <w:basedOn w:val="NormalText0"/>
    <w:pPr>
      <w:jc w:val="left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StyleHeading2H2HeadingContentsPIM2sl2ChapterNumberAppendi">
    <w:name w:val="Style Heading 2H2Heading ContentsPIM2sl2Chapter Number/Appendi..."/>
    <w:basedOn w:val="Heading2"/>
    <w:pPr>
      <w:numPr>
        <w:ilvl w:val="0"/>
        <w:numId w:val="0"/>
      </w:numPr>
      <w:spacing w:before="0" w:after="0" w:line="240" w:lineRule="atLeast"/>
    </w:pPr>
    <w:rPr>
      <w:rFonts w:ascii="Arial" w:eastAsia="Batang" w:hAnsi="Arial"/>
      <w:i w:val="0"/>
      <w:iCs w:val="0"/>
      <w:spacing w:val="-10"/>
      <w:kern w:val="1"/>
      <w:sz w:val="24"/>
      <w:szCs w:val="24"/>
    </w:rPr>
  </w:style>
  <w:style w:type="paragraph" w:customStyle="1" w:styleId="Gachdauhang">
    <w:name w:val="Gach dau hang"/>
    <w:basedOn w:val="Normal"/>
    <w:pPr>
      <w:numPr>
        <w:numId w:val="3"/>
      </w:numPr>
      <w:tabs>
        <w:tab w:val="left" w:pos="1077"/>
      </w:tabs>
      <w:spacing w:line="280" w:lineRule="atLeast"/>
      <w:jc w:val="both"/>
    </w:pPr>
    <w:rPr>
      <w:rFonts w:ascii="Arial" w:hAnsi="Arial" w:cs="Arial"/>
      <w:sz w:val="20"/>
    </w:rPr>
  </w:style>
  <w:style w:type="paragraph" w:customStyle="1" w:styleId="NormalText0">
    <w:name w:val="NormalText"/>
    <w:pPr>
      <w:suppressAutoHyphens/>
      <w:spacing w:before="120"/>
      <w:ind w:left="1440" w:hanging="720"/>
      <w:jc w:val="both"/>
    </w:pPr>
    <w:rPr>
      <w:rFonts w:ascii=".VnArial" w:hAnsi=".VnArial" w:cs=".VnArial"/>
      <w:lang w:val="en-US" w:eastAsia="ar-SA"/>
    </w:rPr>
  </w:style>
  <w:style w:type="paragraph" w:customStyle="1" w:styleId="ColorfulShading-Accent11">
    <w:name w:val="Colorful Shading - Accent 11"/>
    <w:pPr>
      <w:suppressAutoHyphens/>
    </w:pPr>
    <w:rPr>
      <w:sz w:val="24"/>
      <w:lang w:val="en-US" w:eastAsia="ar-SA"/>
    </w:rPr>
  </w:style>
  <w:style w:type="paragraph" w:customStyle="1" w:styleId="ColorfulList-Accent11">
    <w:name w:val="Colorful List - Accent 11"/>
    <w:basedOn w:val="Normal"/>
    <w:pPr>
      <w:ind w:left="720"/>
    </w:pPr>
    <w:rPr>
      <w:rFonts w:ascii="VNI-Times" w:hAnsi="VNI-Times" w:cs="VNI-Times"/>
    </w:rPr>
  </w:style>
  <w:style w:type="paragraph" w:styleId="ListParagraph">
    <w:name w:val="List Paragraph"/>
    <w:aliases w:val="lp1,List Paragraph12,List Paragraph2,Thang2,VNA - List Paragraph,1.,Table Sequence,My checklist,Citation List,List Paragraph-rfp content,Norm,Ðoạn cDanh sách,Use Case List Paragraph,Heading2,Body Bullet,List bullet,Figure_name,B1,Ref,bu1"/>
    <w:basedOn w:val="Normal"/>
    <w:uiPriority w:val="34"/>
    <w:qFormat/>
    <w:pPr>
      <w:ind w:left="720"/>
    </w:pPr>
    <w:rPr>
      <w:rFonts w:eastAsia="MS Mincho"/>
      <w:szCs w:val="2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western">
    <w:name w:val="western"/>
    <w:basedOn w:val="Normal"/>
    <w:pPr>
      <w:suppressAutoHyphens w:val="0"/>
      <w:spacing w:before="280" w:line="482" w:lineRule="atLeast"/>
      <w:jc w:val="both"/>
    </w:pPr>
    <w:rPr>
      <w:color w:val="000000"/>
      <w:szCs w:val="24"/>
      <w:lang w:val="ru-RU" w:eastAsia="ja-JP"/>
    </w:rPr>
  </w:style>
  <w:style w:type="paragraph" w:styleId="Revision">
    <w:name w:val="Revision"/>
    <w:hidden/>
    <w:uiPriority w:val="99"/>
    <w:unhideWhenUsed/>
    <w:rsid w:val="005B6F6E"/>
    <w:rPr>
      <w:sz w:val="24"/>
      <w:lang w:val="en-US" w:eastAsia="ar-SA"/>
    </w:rPr>
  </w:style>
  <w:style w:type="character" w:customStyle="1" w:styleId="ui-provider">
    <w:name w:val="ui-provider"/>
    <w:rsid w:val="008C086C"/>
  </w:style>
  <w:style w:type="character" w:customStyle="1" w:styleId="BodyTextChar1">
    <w:name w:val="Body Text Char1"/>
    <w:link w:val="BodyText"/>
    <w:rsid w:val="00BF0A25"/>
    <w:rPr>
      <w:rFonts w:eastAsia="MS Mincho"/>
      <w:sz w:val="24"/>
      <w:szCs w:val="24"/>
      <w:lang w:eastAsia="ar-SA"/>
    </w:rPr>
  </w:style>
  <w:style w:type="character" w:customStyle="1" w:styleId="BodyTextIndentChar1">
    <w:name w:val="Body Text Indent Char1"/>
    <w:link w:val="BodyTextIndent"/>
    <w:rsid w:val="00BF0A25"/>
    <w:rPr>
      <w:sz w:val="24"/>
      <w:lang w:eastAsia="ar-SA"/>
    </w:rPr>
  </w:style>
  <w:style w:type="character" w:customStyle="1" w:styleId="UnresolvedMention1">
    <w:name w:val="Unresolved Mention1"/>
    <w:uiPriority w:val="99"/>
    <w:semiHidden/>
    <w:unhideWhenUsed/>
    <w:rsid w:val="00A20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9861A-1AF5-4901-A30D-FAE3E507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1042</CharactersWithSpaces>
  <SharedDoc>false</SharedDoc>
  <HLinks>
    <vt:vector size="6" baseType="variant">
      <vt:variant>
        <vt:i4>7471111</vt:i4>
      </vt:variant>
      <vt:variant>
        <vt:i4>0</vt:i4>
      </vt:variant>
      <vt:variant>
        <vt:i4>0</vt:i4>
      </vt:variant>
      <vt:variant>
        <vt:i4>5</vt:i4>
      </vt:variant>
      <vt:variant>
        <vt:lpwstr>mailto:fczalopay@vng.com.vn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Nghi. Trần Ái</cp:lastModifiedBy>
  <cp:revision>50</cp:revision>
  <cp:lastPrinted>2020-03-30T02:03:00Z</cp:lastPrinted>
  <dcterms:created xsi:type="dcterms:W3CDTF">2023-12-21T07:53:00Z</dcterms:created>
  <dcterms:modified xsi:type="dcterms:W3CDTF">2026-06-15T03:44:00Z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