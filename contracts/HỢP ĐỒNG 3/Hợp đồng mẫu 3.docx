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C053" w14:textId="5DE4D61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sz w:val="24"/>
          <w:szCs w:val="24"/>
        </w:rPr>
        <w:t xml:space="preserve">CỘNG </w:t>
      </w:r>
      <w:r w:rsidR="00E607F6" w:rsidRPr="00763CA8">
        <w:rPr>
          <w:sz w:val="24"/>
          <w:szCs w:val="24"/>
        </w:rPr>
        <w:t>HÒA</w:t>
      </w:r>
      <w:r w:rsidRPr="00763CA8">
        <w:rPr>
          <w:sz w:val="24"/>
          <w:szCs w:val="24"/>
        </w:rPr>
        <w:t xml:space="preserve"> XÃ HỘI CHỦ NGHĨA VIỆT NAM</w:t>
      </w:r>
    </w:p>
    <w:p w14:paraId="37DAD399" w14:textId="77777777" w:rsidR="00ED6041" w:rsidRPr="00763CA8" w:rsidRDefault="00ED6041">
      <w:pPr>
        <w:pStyle w:val="Title"/>
        <w:spacing w:line="360" w:lineRule="auto"/>
        <w:rPr>
          <w:position w:val="-3"/>
          <w:sz w:val="24"/>
          <w:szCs w:val="24"/>
        </w:rPr>
      </w:pPr>
      <w:proofErr w:type="spellStart"/>
      <w:r w:rsidRPr="00763CA8">
        <w:rPr>
          <w:sz w:val="24"/>
          <w:szCs w:val="24"/>
        </w:rPr>
        <w:t>Độc</w:t>
      </w:r>
      <w:proofErr w:type="spellEnd"/>
      <w:r w:rsidRPr="00763CA8">
        <w:rPr>
          <w:sz w:val="24"/>
          <w:szCs w:val="24"/>
        </w:rPr>
        <w:t xml:space="preserve"> </w:t>
      </w:r>
      <w:proofErr w:type="spellStart"/>
      <w:r w:rsidRPr="00763CA8">
        <w:rPr>
          <w:sz w:val="24"/>
          <w:szCs w:val="24"/>
        </w:rPr>
        <w:t>lập</w:t>
      </w:r>
      <w:proofErr w:type="spellEnd"/>
      <w:r w:rsidRPr="00763CA8">
        <w:rPr>
          <w:sz w:val="24"/>
          <w:szCs w:val="24"/>
        </w:rPr>
        <w:t xml:space="preserve"> – </w:t>
      </w:r>
      <w:proofErr w:type="spellStart"/>
      <w:r w:rsidRPr="00763CA8">
        <w:rPr>
          <w:sz w:val="24"/>
          <w:szCs w:val="24"/>
        </w:rPr>
        <w:t>Tự</w:t>
      </w:r>
      <w:proofErr w:type="spellEnd"/>
      <w:r w:rsidRPr="00763CA8">
        <w:rPr>
          <w:sz w:val="24"/>
          <w:szCs w:val="24"/>
        </w:rPr>
        <w:t xml:space="preserve"> do – Hạnh </w:t>
      </w:r>
      <w:proofErr w:type="spellStart"/>
      <w:r w:rsidRPr="00763CA8">
        <w:rPr>
          <w:sz w:val="24"/>
          <w:szCs w:val="24"/>
        </w:rPr>
        <w:t>phúc</w:t>
      </w:r>
      <w:proofErr w:type="spellEnd"/>
    </w:p>
    <w:p w14:paraId="60F45336" w14:textId="7777777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position w:val="-3"/>
          <w:sz w:val="24"/>
          <w:szCs w:val="24"/>
        </w:rPr>
        <w:t>––––––––––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–––––––––––</w:t>
      </w:r>
    </w:p>
    <w:p w14:paraId="182929D8" w14:textId="64BE8D24" w:rsidR="00ED6041" w:rsidRPr="00763CA8" w:rsidRDefault="00ED6041" w:rsidP="007F1D0C">
      <w:pPr>
        <w:pStyle w:val="Title"/>
        <w:rPr>
          <w:sz w:val="24"/>
          <w:szCs w:val="24"/>
        </w:rPr>
      </w:pPr>
      <w:r w:rsidRPr="00763CA8">
        <w:rPr>
          <w:sz w:val="24"/>
          <w:szCs w:val="24"/>
        </w:rPr>
        <w:t>HỢP ĐỒNG</w:t>
      </w:r>
      <w:r w:rsidR="006E5253" w:rsidRPr="00763CA8">
        <w:rPr>
          <w:sz w:val="24"/>
          <w:szCs w:val="24"/>
        </w:rPr>
        <w:t xml:space="preserve"> HỢP TÁC</w:t>
      </w:r>
      <w:r w:rsidRPr="00763CA8">
        <w:rPr>
          <w:sz w:val="24"/>
          <w:szCs w:val="24"/>
        </w:rPr>
        <w:t xml:space="preserve"> </w:t>
      </w:r>
      <w:r w:rsidR="00F645FA">
        <w:rPr>
          <w:sz w:val="24"/>
          <w:szCs w:val="24"/>
        </w:rPr>
        <w:t>3</w:t>
      </w:r>
    </w:p>
    <w:p w14:paraId="7E36F42B" w14:textId="7D397B6F" w:rsidR="00ED6041" w:rsidRPr="00763CA8" w:rsidRDefault="00ED6041" w:rsidP="007F1D0C">
      <w:pPr>
        <w:jc w:val="center"/>
        <w:rPr>
          <w:i/>
          <w:color w:val="000000"/>
          <w:szCs w:val="24"/>
        </w:rPr>
      </w:pPr>
    </w:p>
    <w:p w14:paraId="53708CE2" w14:textId="77777777" w:rsidR="007F1D0C" w:rsidRPr="00763CA8" w:rsidRDefault="007F1D0C" w:rsidP="007F1D0C">
      <w:pPr>
        <w:ind w:left="425"/>
        <w:jc w:val="both"/>
        <w:rPr>
          <w:i/>
          <w:szCs w:val="24"/>
        </w:rPr>
      </w:pPr>
    </w:p>
    <w:p w14:paraId="259E66B2" w14:textId="7C0D6C03" w:rsidR="00ED6041" w:rsidRPr="00763CA8" w:rsidRDefault="00C07464" w:rsidP="007F1D0C">
      <w:pPr>
        <w:ind w:firstLine="425"/>
        <w:jc w:val="both"/>
        <w:rPr>
          <w:b/>
          <w:szCs w:val="24"/>
          <w:lang w:val="vi-VN"/>
        </w:rPr>
      </w:pPr>
      <w:r w:rsidRPr="00763CA8">
        <w:rPr>
          <w:szCs w:val="24"/>
        </w:rPr>
        <w:t>Hợp Đồng</w:t>
      </w:r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này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được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lập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ký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ngày</w:t>
      </w:r>
      <w:proofErr w:type="spellEnd"/>
      <w:r w:rsidR="006470E0" w:rsidRPr="00763CA8">
        <w:rPr>
          <w:szCs w:val="24"/>
        </w:rPr>
        <w:t xml:space="preserve"> </w:t>
      </w:r>
      <w:r w:rsidR="00BE53AE">
        <w:rPr>
          <w:szCs w:val="24"/>
          <w:highlight w:val="yellow"/>
        </w:rPr>
        <w:t>30</w:t>
      </w:r>
      <w:r w:rsidR="006514F4" w:rsidRPr="006514F4">
        <w:rPr>
          <w:szCs w:val="24"/>
          <w:highlight w:val="yellow"/>
        </w:rPr>
        <w:t>/06/2025</w:t>
      </w:r>
      <w:r w:rsidR="00ED6041" w:rsidRPr="00763CA8">
        <w:rPr>
          <w:szCs w:val="24"/>
        </w:rPr>
        <w:t xml:space="preserve">, </w:t>
      </w:r>
      <w:proofErr w:type="spellStart"/>
      <w:r w:rsidR="00ED6041" w:rsidRPr="00763CA8">
        <w:rPr>
          <w:szCs w:val="24"/>
        </w:rPr>
        <w:t>bởi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giữa</w:t>
      </w:r>
      <w:proofErr w:type="spellEnd"/>
      <w:r w:rsidR="00ED6041" w:rsidRPr="00763CA8">
        <w:rPr>
          <w:szCs w:val="24"/>
        </w:rPr>
        <w:t xml:space="preserve">: </w:t>
      </w:r>
    </w:p>
    <w:p w14:paraId="48D69181" w14:textId="77777777" w:rsidR="00ED6041" w:rsidRPr="00763CA8" w:rsidRDefault="00ED6041">
      <w:pPr>
        <w:tabs>
          <w:tab w:val="left" w:pos="1440"/>
        </w:tabs>
        <w:jc w:val="both"/>
        <w:rPr>
          <w:b/>
          <w:szCs w:val="24"/>
          <w:lang w:val="vi-VN"/>
        </w:rPr>
      </w:pPr>
    </w:p>
    <w:p w14:paraId="6A98EFB5" w14:textId="14170D55" w:rsidR="0077742D" w:rsidRPr="006514F4" w:rsidRDefault="005F7E60">
      <w:pPr>
        <w:tabs>
          <w:tab w:val="left" w:pos="1440"/>
        </w:tabs>
        <w:jc w:val="both"/>
        <w:rPr>
          <w:b/>
          <w:szCs w:val="24"/>
          <w:lang w:val="vi-VN"/>
        </w:rPr>
      </w:pPr>
      <w:r w:rsidRPr="008671EE">
        <w:rPr>
          <w:b/>
          <w:szCs w:val="24"/>
          <w:lang w:val="vi-VN"/>
        </w:rPr>
        <w:t>CÔNG TY</w:t>
      </w:r>
      <w:r w:rsidR="0077742D" w:rsidRPr="006514F4">
        <w:rPr>
          <w:b/>
          <w:szCs w:val="24"/>
          <w:lang w:val="vi-VN"/>
        </w:rPr>
        <w:t xml:space="preserve"> </w:t>
      </w:r>
      <w:r w:rsidR="00B54E62" w:rsidRPr="006514F4">
        <w:rPr>
          <w:b/>
          <w:szCs w:val="24"/>
          <w:lang w:val="vi-VN"/>
        </w:rPr>
        <w:t>………</w:t>
      </w:r>
    </w:p>
    <w:p w14:paraId="3BA019A4" w14:textId="77777777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</w:p>
    <w:p w14:paraId="08047CA7" w14:textId="4D2C8E48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  <w:r w:rsidRPr="006514F4">
        <w:rPr>
          <w:b/>
          <w:color w:val="000000"/>
          <w:szCs w:val="24"/>
          <w:lang w:val="vi-VN"/>
        </w:rPr>
        <w:t xml:space="preserve">CÔNG TY </w:t>
      </w:r>
      <w:r w:rsidR="006514F4">
        <w:rPr>
          <w:b/>
          <w:color w:val="000000"/>
          <w:szCs w:val="24"/>
          <w:lang w:val="vi-VN"/>
        </w:rPr>
        <w:t>…</w:t>
      </w:r>
      <w:r w:rsidR="006514F4" w:rsidRPr="00BE53AE">
        <w:rPr>
          <w:b/>
          <w:color w:val="000000"/>
          <w:szCs w:val="24"/>
          <w:lang w:val="vi-VN"/>
        </w:rPr>
        <w:t>….</w:t>
      </w:r>
      <w:r w:rsidRPr="006514F4">
        <w:rPr>
          <w:b/>
          <w:color w:val="000000"/>
          <w:szCs w:val="24"/>
          <w:lang w:val="vi-VN"/>
        </w:rPr>
        <w:t xml:space="preserve"> </w:t>
      </w:r>
    </w:p>
    <w:p w14:paraId="105E9441" w14:textId="3A0743F2" w:rsidR="00ED6041" w:rsidRPr="00763CA8" w:rsidRDefault="00ED6041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(Các bên sau đây gọi chung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Các 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/ “</w:t>
      </w:r>
      <w:r w:rsidR="002A1EF2" w:rsidRPr="002A1EF2">
        <w:rPr>
          <w:rFonts w:ascii="Times New Roman" w:hAnsi="Times New Roman" w:cs="Times New Roman"/>
          <w:b/>
          <w:bCs/>
          <w:sz w:val="24"/>
          <w:szCs w:val="24"/>
          <w:lang w:val="it-IT"/>
        </w:rPr>
        <w:t>Hai Bên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 xml:space="preserve"> và gọi riêng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”)</w:t>
      </w:r>
    </w:p>
    <w:p w14:paraId="300B168A" w14:textId="77777777" w:rsidR="00763CA8" w:rsidRPr="00763CA8" w:rsidRDefault="00763CA8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7E17F2E" w14:textId="6007D3EF" w:rsidR="00ED6041" w:rsidRPr="00763CA8" w:rsidRDefault="00ED6041" w:rsidP="002C4AD9">
      <w:pPr>
        <w:spacing w:before="120" w:after="120" w:line="288" w:lineRule="auto"/>
        <w:jc w:val="both"/>
        <w:rPr>
          <w:szCs w:val="24"/>
          <w:lang w:val="it-IT"/>
        </w:rPr>
      </w:pPr>
      <w:r w:rsidRPr="00763CA8">
        <w:rPr>
          <w:szCs w:val="24"/>
          <w:lang w:val="it-IT"/>
        </w:rPr>
        <w:t xml:space="preserve">Các Bên đồng ý ký kết </w:t>
      </w:r>
      <w:r w:rsidR="00C07464" w:rsidRPr="00763CA8">
        <w:rPr>
          <w:szCs w:val="24"/>
          <w:lang w:val="it-IT"/>
        </w:rPr>
        <w:t>Hợp đồng</w:t>
      </w:r>
      <w:r w:rsidR="002F23D9" w:rsidRPr="00763CA8">
        <w:rPr>
          <w:szCs w:val="24"/>
          <w:lang w:val="it-IT"/>
        </w:rPr>
        <w:t xml:space="preserve"> hợp tác </w:t>
      </w:r>
      <w:r w:rsidRPr="00763CA8">
        <w:rPr>
          <w:szCs w:val="24"/>
          <w:lang w:val="it-IT"/>
        </w:rPr>
        <w:t xml:space="preserve">này </w:t>
      </w:r>
      <w:r w:rsidR="00C07464" w:rsidRPr="00763CA8">
        <w:rPr>
          <w:szCs w:val="24"/>
          <w:lang w:val="it-IT"/>
        </w:rPr>
        <w:t>(“</w:t>
      </w:r>
      <w:r w:rsidR="00C07464" w:rsidRPr="00763CA8">
        <w:rPr>
          <w:b/>
          <w:szCs w:val="24"/>
          <w:lang w:val="it-IT"/>
        </w:rPr>
        <w:t xml:space="preserve">Hợp </w:t>
      </w:r>
      <w:r w:rsidR="002F23D9" w:rsidRPr="00763CA8">
        <w:rPr>
          <w:b/>
          <w:szCs w:val="24"/>
          <w:lang w:val="it-IT"/>
        </w:rPr>
        <w:t>đ</w:t>
      </w:r>
      <w:r w:rsidR="00C07464" w:rsidRPr="00763CA8">
        <w:rPr>
          <w:b/>
          <w:szCs w:val="24"/>
          <w:lang w:val="it-IT"/>
        </w:rPr>
        <w:t>ồng</w:t>
      </w:r>
      <w:r w:rsidR="00C07464" w:rsidRPr="00763CA8">
        <w:rPr>
          <w:szCs w:val="24"/>
          <w:lang w:val="it-IT"/>
        </w:rPr>
        <w:t xml:space="preserve">”) </w:t>
      </w:r>
      <w:r w:rsidRPr="00763CA8">
        <w:rPr>
          <w:szCs w:val="24"/>
          <w:lang w:val="it-IT"/>
        </w:rPr>
        <w:t>theo các điều khoản và điều kiện sau đây:</w:t>
      </w:r>
    </w:p>
    <w:p w14:paraId="3B534473" w14:textId="3BE492F8" w:rsidR="00ED6041" w:rsidRPr="00763CA8" w:rsidRDefault="009142CC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it-IT"/>
        </w:rPr>
      </w:pPr>
      <w:r w:rsidRPr="00763CA8">
        <w:rPr>
          <w:b/>
          <w:szCs w:val="24"/>
          <w:lang w:val="it-IT"/>
        </w:rPr>
        <w:t xml:space="preserve">NỘI DUNG </w:t>
      </w:r>
      <w:r w:rsidR="009D0918" w:rsidRPr="00763CA8">
        <w:rPr>
          <w:b/>
          <w:szCs w:val="24"/>
          <w:lang w:val="it-IT"/>
        </w:rPr>
        <w:t>HỢP TÁC</w:t>
      </w:r>
    </w:p>
    <w:p w14:paraId="0E122CD9" w14:textId="52CD0FF4" w:rsidR="00A1729C" w:rsidRPr="005F7E60" w:rsidRDefault="005070E5" w:rsidP="008671EE">
      <w:pPr>
        <w:pStyle w:val="NormalText0"/>
        <w:spacing w:after="120" w:line="288" w:lineRule="auto"/>
        <w:ind w:left="0" w:firstLine="0"/>
        <w:rPr>
          <w:rFonts w:ascii="Times New Roman" w:hAnsi="Times New Roman" w:cs="Times New Roman"/>
          <w:color w:val="FF0000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Hai Bên</w:t>
      </w:r>
      <w:r w:rsidR="005A3FF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hợp tác phối hợp</w:t>
      </w:r>
      <w:r w:rsidR="005F7E60">
        <w:rPr>
          <w:rFonts w:ascii="Times New Roman" w:hAnsi="Times New Roman" w:cs="Times New Roman"/>
          <w:sz w:val="24"/>
          <w:szCs w:val="24"/>
          <w:lang w:val="it-IT"/>
        </w:rPr>
        <w:t>....</w:t>
      </w:r>
    </w:p>
    <w:p w14:paraId="6CDDBFA1" w14:textId="7AD50781" w:rsidR="002E6520" w:rsidRPr="008671EE" w:rsidRDefault="00ED6041" w:rsidP="008671EE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es-ES_tradnl"/>
        </w:rPr>
      </w:pPr>
      <w:r w:rsidRPr="006514F4">
        <w:rPr>
          <w:b/>
          <w:szCs w:val="24"/>
          <w:lang w:val="pt-BR"/>
        </w:rPr>
        <w:t>ĐIỀU KHOẢN CHUNG</w:t>
      </w:r>
    </w:p>
    <w:p w14:paraId="567CA874" w14:textId="5210496C" w:rsidR="002906F0" w:rsidRPr="008671EE" w:rsidRDefault="002906F0" w:rsidP="008671EE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8671EE">
        <w:rPr>
          <w:lang w:val="es-ES_tradnl"/>
        </w:rPr>
        <w:t xml:space="preserve">Hợp </w:t>
      </w:r>
      <w:proofErr w:type="spellStart"/>
      <w:r w:rsidRPr="008671EE">
        <w:rPr>
          <w:lang w:val="es-ES_tradnl"/>
        </w:rPr>
        <w:t>đồng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này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có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hiệu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lực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trong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thời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hạn</w:t>
      </w:r>
      <w:proofErr w:type="spellEnd"/>
      <w:r w:rsidRPr="008671EE">
        <w:rPr>
          <w:lang w:val="es-ES_tradnl"/>
        </w:rPr>
        <w:t xml:space="preserve"> 01 (</w:t>
      </w:r>
      <w:proofErr w:type="spellStart"/>
      <w:r w:rsidRPr="008671EE">
        <w:rPr>
          <w:lang w:val="es-ES_tradnl"/>
        </w:rPr>
        <w:t>một</w:t>
      </w:r>
      <w:proofErr w:type="spellEnd"/>
      <w:r w:rsidRPr="008671EE">
        <w:rPr>
          <w:lang w:val="es-ES_tradnl"/>
        </w:rPr>
        <w:t xml:space="preserve">) </w:t>
      </w:r>
      <w:proofErr w:type="spellStart"/>
      <w:r w:rsidRPr="008671EE">
        <w:rPr>
          <w:lang w:val="es-ES_tradnl"/>
        </w:rPr>
        <w:t>năm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kể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từ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ngày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ký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và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sẽ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được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gia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hạn</w:t>
      </w:r>
      <w:proofErr w:type="spellEnd"/>
      <w:r w:rsidRPr="008671EE">
        <w:rPr>
          <w:lang w:val="es-ES_tradnl"/>
        </w:rPr>
        <w:t xml:space="preserve"> cho </w:t>
      </w:r>
      <w:proofErr w:type="spellStart"/>
      <w:r w:rsidRPr="008671EE">
        <w:rPr>
          <w:lang w:val="es-ES_tradnl"/>
        </w:rPr>
        <w:t>từng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năm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với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điều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kiện</w:t>
      </w:r>
      <w:proofErr w:type="spellEnd"/>
      <w:r w:rsidRPr="008671EE">
        <w:rPr>
          <w:lang w:val="es-ES_tradnl"/>
        </w:rPr>
        <w:t xml:space="preserve"> Hai </w:t>
      </w:r>
      <w:proofErr w:type="spellStart"/>
      <w:r w:rsidRPr="008671EE">
        <w:rPr>
          <w:lang w:val="es-ES_tradnl"/>
        </w:rPr>
        <w:t>Bên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phải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ký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kết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Phụ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lục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gia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hạn</w:t>
      </w:r>
      <w:proofErr w:type="spellEnd"/>
      <w:r w:rsidRPr="008671EE">
        <w:rPr>
          <w:lang w:val="es-ES_tradnl"/>
        </w:rPr>
        <w:t xml:space="preserve"> Hợp </w:t>
      </w:r>
      <w:proofErr w:type="spellStart"/>
      <w:r w:rsidRPr="008671EE">
        <w:rPr>
          <w:lang w:val="es-ES_tradnl"/>
        </w:rPr>
        <w:t>đồng</w:t>
      </w:r>
      <w:proofErr w:type="spellEnd"/>
      <w:r w:rsidRPr="008671EE">
        <w:rPr>
          <w:lang w:val="es-ES_tradnl"/>
        </w:rPr>
        <w:t xml:space="preserve"> (</w:t>
      </w:r>
      <w:proofErr w:type="spellStart"/>
      <w:r w:rsidRPr="008671EE">
        <w:rPr>
          <w:lang w:val="es-ES_tradnl"/>
        </w:rPr>
        <w:t>trong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đó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nêu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rõ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thời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gian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gia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hạn</w:t>
      </w:r>
      <w:proofErr w:type="spellEnd"/>
      <w:r w:rsidRPr="008671EE">
        <w:rPr>
          <w:lang w:val="es-ES_tradnl"/>
        </w:rPr>
        <w:t xml:space="preserve">) </w:t>
      </w:r>
      <w:proofErr w:type="spellStart"/>
      <w:r w:rsidRPr="008671EE">
        <w:rPr>
          <w:lang w:val="es-ES_tradnl"/>
        </w:rPr>
        <w:t>trước</w:t>
      </w:r>
      <w:proofErr w:type="spellEnd"/>
      <w:r w:rsidRPr="008671EE">
        <w:rPr>
          <w:lang w:val="es-ES_tradnl"/>
        </w:rPr>
        <w:t xml:space="preserve"> 15 </w:t>
      </w:r>
      <w:proofErr w:type="spellStart"/>
      <w:r w:rsidRPr="008671EE">
        <w:rPr>
          <w:lang w:val="es-ES_tradnl"/>
        </w:rPr>
        <w:t>ngày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kể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từ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ngày</w:t>
      </w:r>
      <w:proofErr w:type="spellEnd"/>
      <w:r w:rsidRPr="008671EE">
        <w:rPr>
          <w:lang w:val="es-ES_tradnl"/>
        </w:rPr>
        <w:t xml:space="preserve"> Hợp </w:t>
      </w:r>
      <w:proofErr w:type="spellStart"/>
      <w:r w:rsidRPr="008671EE">
        <w:rPr>
          <w:lang w:val="es-ES_tradnl"/>
        </w:rPr>
        <w:t>đồng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hết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hạn</w:t>
      </w:r>
      <w:proofErr w:type="spellEnd"/>
      <w:r w:rsidRPr="008671EE">
        <w:rPr>
          <w:lang w:val="es-ES_tradnl"/>
        </w:rPr>
        <w:t>.</w:t>
      </w:r>
    </w:p>
    <w:p w14:paraId="111D69CE" w14:textId="77777777" w:rsidR="002B5C23" w:rsidRPr="008671EE" w:rsidRDefault="002B5C23" w:rsidP="008671EE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8671EE">
        <w:rPr>
          <w:lang w:val="es-ES_tradnl"/>
        </w:rPr>
        <w:t xml:space="preserve">Hợp </w:t>
      </w:r>
      <w:proofErr w:type="spellStart"/>
      <w:r w:rsidRPr="008671EE">
        <w:rPr>
          <w:lang w:val="es-ES_tradnl"/>
        </w:rPr>
        <w:t>đồng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này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được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lập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thành</w:t>
      </w:r>
      <w:proofErr w:type="spellEnd"/>
      <w:r w:rsidRPr="008671EE">
        <w:rPr>
          <w:lang w:val="es-ES_tradnl"/>
        </w:rPr>
        <w:t xml:space="preserve"> 04 (</w:t>
      </w:r>
      <w:proofErr w:type="spellStart"/>
      <w:r w:rsidRPr="008671EE">
        <w:rPr>
          <w:lang w:val="es-ES_tradnl"/>
        </w:rPr>
        <w:t>bốn</w:t>
      </w:r>
      <w:proofErr w:type="spellEnd"/>
      <w:r w:rsidRPr="008671EE">
        <w:rPr>
          <w:lang w:val="es-ES_tradnl"/>
        </w:rPr>
        <w:t xml:space="preserve">) </w:t>
      </w:r>
      <w:proofErr w:type="spellStart"/>
      <w:r w:rsidRPr="008671EE">
        <w:rPr>
          <w:lang w:val="es-ES_tradnl"/>
        </w:rPr>
        <w:t>bản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gốc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bằng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Tiếng</w:t>
      </w:r>
      <w:proofErr w:type="spellEnd"/>
      <w:r w:rsidRPr="008671EE">
        <w:rPr>
          <w:lang w:val="es-ES_tradnl"/>
        </w:rPr>
        <w:t xml:space="preserve"> Việt, </w:t>
      </w:r>
      <w:proofErr w:type="spellStart"/>
      <w:r w:rsidRPr="008671EE">
        <w:rPr>
          <w:lang w:val="es-ES_tradnl"/>
        </w:rPr>
        <w:t>mỗi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Bên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giữ</w:t>
      </w:r>
      <w:proofErr w:type="spellEnd"/>
      <w:r w:rsidRPr="008671EE">
        <w:rPr>
          <w:lang w:val="es-ES_tradnl"/>
        </w:rPr>
        <w:t xml:space="preserve"> 02 (hai) </w:t>
      </w:r>
      <w:proofErr w:type="spellStart"/>
      <w:r w:rsidRPr="008671EE">
        <w:rPr>
          <w:lang w:val="es-ES_tradnl"/>
        </w:rPr>
        <w:t>bản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có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giá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trị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pháp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lý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như</w:t>
      </w:r>
      <w:proofErr w:type="spellEnd"/>
      <w:r w:rsidRPr="008671EE">
        <w:rPr>
          <w:lang w:val="es-ES_tradnl"/>
        </w:rPr>
        <w:t xml:space="preserve"> </w:t>
      </w:r>
      <w:proofErr w:type="spellStart"/>
      <w:r w:rsidRPr="008671EE">
        <w:rPr>
          <w:lang w:val="es-ES_tradnl"/>
        </w:rPr>
        <w:t>nhau</w:t>
      </w:r>
      <w:proofErr w:type="spellEnd"/>
      <w:r w:rsidRPr="008671EE">
        <w:rPr>
          <w:lang w:val="es-ES_tradnl"/>
        </w:rPr>
        <w:t>.</w:t>
      </w:r>
    </w:p>
    <w:p w14:paraId="13EC57E5" w14:textId="77777777" w:rsidR="002812BE" w:rsidRPr="0098399E" w:rsidRDefault="002812BE" w:rsidP="002812BE">
      <w:pPr>
        <w:pStyle w:val="ListParagraph"/>
        <w:spacing w:before="120" w:after="120" w:line="288" w:lineRule="auto"/>
        <w:ind w:left="567"/>
        <w:jc w:val="both"/>
        <w:rPr>
          <w:lang w:val="es-ES_tradnl"/>
        </w:rPr>
      </w:pPr>
    </w:p>
    <w:tbl>
      <w:tblPr>
        <w:tblW w:w="1016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1"/>
        <w:gridCol w:w="5081"/>
      </w:tblGrid>
      <w:tr w:rsidR="00ED6041" w:rsidRPr="00763CA8" w14:paraId="092EDD57" w14:textId="77777777" w:rsidTr="00222303">
        <w:tc>
          <w:tcPr>
            <w:tcW w:w="5081" w:type="dxa"/>
            <w:shd w:val="clear" w:color="auto" w:fill="FFFFFF"/>
          </w:tcPr>
          <w:p w14:paraId="6EF8EC73" w14:textId="19A886A7" w:rsidR="00476F4B" w:rsidRPr="0098399E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580EA8"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</w:t>
            </w:r>
          </w:p>
          <w:p w14:paraId="5E93DAFB" w14:textId="77777777" w:rsidR="00476F4B" w:rsidRPr="0098399E" w:rsidRDefault="00476F4B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0CE97C44" w14:textId="77777777" w:rsidR="00ED6041" w:rsidRPr="0098399E" w:rsidRDefault="00ED6041" w:rsidP="002C4AD9">
            <w:pPr>
              <w:pStyle w:val="NormalT1"/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5081" w:type="dxa"/>
            <w:shd w:val="clear" w:color="auto" w:fill="FFFFFF"/>
          </w:tcPr>
          <w:p w14:paraId="7450ED07" w14:textId="56CA0C53" w:rsidR="00ED6041" w:rsidRPr="00763CA8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6514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....</w:t>
            </w:r>
          </w:p>
          <w:p w14:paraId="6ACAB3FB" w14:textId="77777777" w:rsidR="00C6245F" w:rsidRPr="00763CA8" w:rsidRDefault="00C6245F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7D6790E7" w14:textId="77777777" w:rsidR="00476F4B" w:rsidRPr="00763CA8" w:rsidRDefault="00476F4B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</w:tr>
      <w:tr w:rsidR="00ED6041" w:rsidRPr="00763CA8" w14:paraId="712D56AD" w14:textId="77777777" w:rsidTr="00222303">
        <w:trPr>
          <w:trHeight w:val="575"/>
        </w:trPr>
        <w:tc>
          <w:tcPr>
            <w:tcW w:w="5081" w:type="dxa"/>
            <w:shd w:val="clear" w:color="auto" w:fill="FFFFFF"/>
          </w:tcPr>
          <w:p w14:paraId="65EE09FA" w14:textId="65E79F81" w:rsidR="00ED6041" w:rsidRPr="0098399E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………</w:t>
            </w:r>
          </w:p>
        </w:tc>
        <w:tc>
          <w:tcPr>
            <w:tcW w:w="5081" w:type="dxa"/>
            <w:shd w:val="clear" w:color="auto" w:fill="FFFFFF"/>
          </w:tcPr>
          <w:p w14:paraId="78019E93" w14:textId="727667AD" w:rsidR="00ED6041" w:rsidRPr="00763CA8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</w:t>
            </w:r>
          </w:p>
        </w:tc>
      </w:tr>
    </w:tbl>
    <w:p w14:paraId="73630CA0" w14:textId="77777777" w:rsidR="00ED6041" w:rsidRPr="00763CA8" w:rsidRDefault="00ED6041" w:rsidP="002C4AD9">
      <w:pPr>
        <w:spacing w:before="120" w:after="120" w:line="288" w:lineRule="auto"/>
        <w:jc w:val="both"/>
        <w:rPr>
          <w:b/>
          <w:szCs w:val="24"/>
          <w:lang w:val="pt-BR"/>
        </w:rPr>
      </w:pPr>
    </w:p>
    <w:sectPr w:rsidR="00ED6041" w:rsidRPr="00763CA8" w:rsidSect="00222303">
      <w:footerReference w:type="default" r:id="rId8"/>
      <w:pgSz w:w="12240" w:h="15840"/>
      <w:pgMar w:top="900" w:right="1183" w:bottom="1170" w:left="1276" w:header="720" w:footer="44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A9CE3" w14:textId="77777777" w:rsidR="00CA17BF" w:rsidRDefault="00CA17BF">
      <w:r>
        <w:separator/>
      </w:r>
    </w:p>
  </w:endnote>
  <w:endnote w:type="continuationSeparator" w:id="0">
    <w:p w14:paraId="2F6092A1" w14:textId="77777777" w:rsidR="00CA17BF" w:rsidRDefault="00CA17BF">
      <w:r>
        <w:continuationSeparator/>
      </w:r>
    </w:p>
  </w:endnote>
  <w:endnote w:type="continuationNotice" w:id="1">
    <w:p w14:paraId="5CB7906F" w14:textId="77777777" w:rsidR="00CA17BF" w:rsidRDefault="00CA17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MS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1" w:usb1="00000000" w:usb2="00000000" w:usb3="00000000" w:csb0="0000001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19B49" w14:textId="666F0EE1" w:rsidR="00FD5EE5" w:rsidRDefault="00FD5EE5">
    <w:pPr>
      <w:pStyle w:val="Footer"/>
      <w:jc w:val="right"/>
    </w:pPr>
    <w:r>
      <w:fldChar w:fldCharType="begin"/>
    </w:r>
    <w:r>
      <w:rPr>
        <w:rStyle w:val="PageNumber"/>
      </w:rPr>
      <w:instrText xml:space="preserve"> PAGE </w:instrText>
    </w:r>
    <w:r>
      <w:fldChar w:fldCharType="separate"/>
    </w:r>
    <w:r w:rsidR="00912BF3">
      <w:rPr>
        <w:rStyle w:val="PageNumber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6A68D" w14:textId="77777777" w:rsidR="00CA17BF" w:rsidRDefault="00CA17BF">
      <w:r>
        <w:separator/>
      </w:r>
    </w:p>
  </w:footnote>
  <w:footnote w:type="continuationSeparator" w:id="0">
    <w:p w14:paraId="4DD1D542" w14:textId="77777777" w:rsidR="00CA17BF" w:rsidRDefault="00CA17BF">
      <w:r>
        <w:continuationSeparator/>
      </w:r>
    </w:p>
  </w:footnote>
  <w:footnote w:type="continuationNotice" w:id="1">
    <w:p w14:paraId="42559FE6" w14:textId="77777777" w:rsidR="00CA17BF" w:rsidRDefault="00CA17B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Gachdauhang"/>
      <w:lvlText w:val="-"/>
      <w:lvlJc w:val="left"/>
      <w:pPr>
        <w:tabs>
          <w:tab w:val="num" w:pos="1077"/>
        </w:tabs>
        <w:ind w:left="1077" w:hanging="397"/>
      </w:pPr>
      <w:rPr>
        <w:rFonts w:ascii="Arial" w:hAnsi="Arial" w:cs="Arial" w:hint="default"/>
      </w:rPr>
    </w:lvl>
  </w:abstractNum>
  <w:abstractNum w:abstractNumId="2" w15:restartNumberingAfterBreak="0">
    <w:nsid w:val="00000009"/>
    <w:multiLevelType w:val="singleLevel"/>
    <w:tmpl w:val="00000009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sz w:val="26"/>
        <w:szCs w:val="26"/>
      </w:rPr>
    </w:lvl>
  </w:abstractNum>
  <w:abstractNum w:abstractNumId="3" w15:restartNumberingAfterBreak="0">
    <w:nsid w:val="0000000A"/>
    <w:multiLevelType w:val="singleLevel"/>
    <w:tmpl w:val="0000000A"/>
    <w:lvl w:ilvl="0">
      <w:start w:val="2"/>
      <w:numFmt w:val="bullet"/>
      <w:lvlText w:val="-"/>
      <w:lvlJc w:val="left"/>
      <w:pPr>
        <w:tabs>
          <w:tab w:val="num" w:pos="720"/>
        </w:tabs>
        <w:ind w:left="1350" w:hanging="360"/>
      </w:pPr>
      <w:rPr>
        <w:rFonts w:ascii="Times New Roman" w:hAnsi="Times New Roman" w:cs="Times New Roman" w:hint="default"/>
        <w:sz w:val="26"/>
        <w:szCs w:val="26"/>
        <w:lang w:val="pt-BR"/>
      </w:rPr>
    </w:lvl>
  </w:abstractNum>
  <w:abstractNum w:abstractNumId="4" w15:restartNumberingAfterBreak="0">
    <w:nsid w:val="0000000F"/>
    <w:multiLevelType w:val="multilevel"/>
    <w:tmpl w:val="1A08FE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1">
      <w:start w:val="1"/>
      <w:numFmt w:val="decimal"/>
      <w:lvlText w:val="1.%2."/>
      <w:lvlJc w:val="left"/>
      <w:pPr>
        <w:tabs>
          <w:tab w:val="num" w:pos="1095"/>
        </w:tabs>
        <w:ind w:left="1095" w:hanging="375"/>
      </w:pPr>
      <w:rPr>
        <w:rFonts w:ascii="Times New Roman" w:hAnsi="Times New Roman" w:cs="Times New Roman" w:hint="default"/>
        <w:b/>
        <w:bCs/>
        <w:sz w:val="26"/>
        <w:szCs w:val="26"/>
        <w:lang w:val="it-IT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</w:abstractNum>
  <w:abstractNum w:abstractNumId="5" w15:restartNumberingAfterBreak="0">
    <w:nsid w:val="00000013"/>
    <w:multiLevelType w:val="multilevel"/>
    <w:tmpl w:val="00000013"/>
    <w:lvl w:ilvl="0">
      <w:start w:val="1"/>
      <w:numFmt w:val="decimal"/>
      <w:pStyle w:val="Dieu"/>
      <w:lvlText w:val="ĐIỀU %1: "/>
      <w:lvlJc w:val="left"/>
      <w:pPr>
        <w:tabs>
          <w:tab w:val="num" w:pos="907"/>
        </w:tabs>
        <w:ind w:left="907" w:hanging="90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2.%2"/>
      <w:lvlJc w:val="left"/>
      <w:pPr>
        <w:tabs>
          <w:tab w:val="num" w:pos="396"/>
        </w:tabs>
        <w:ind w:left="396" w:hanging="396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025"/>
        </w:tabs>
        <w:ind w:left="1025" w:hanging="1800"/>
      </w:pPr>
      <w:rPr>
        <w:rFonts w:hint="default"/>
        <w:b w:val="0"/>
      </w:rPr>
    </w:lvl>
  </w:abstractNum>
  <w:abstractNum w:abstractNumId="6" w15:restartNumberingAfterBreak="0">
    <w:nsid w:val="0000001B"/>
    <w:multiLevelType w:val="singleLevel"/>
    <w:tmpl w:val="5AB2BB76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</w:abstractNum>
  <w:abstractNum w:abstractNumId="7" w15:restartNumberingAfterBreak="0">
    <w:nsid w:val="0000001C"/>
    <w:multiLevelType w:val="multilevel"/>
    <w:tmpl w:val="4BAEC5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1">
      <w:start w:val="1"/>
      <w:numFmt w:val="decimal"/>
      <w:lvlText w:val="3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  <w:lang w:val="en-US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</w:abstractNum>
  <w:abstractNum w:abstractNumId="8" w15:restartNumberingAfterBreak="0">
    <w:nsid w:val="001A0733"/>
    <w:multiLevelType w:val="hybridMultilevel"/>
    <w:tmpl w:val="33EEB7CC"/>
    <w:lvl w:ilvl="0" w:tplc="039255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D63E8A"/>
    <w:multiLevelType w:val="hybridMultilevel"/>
    <w:tmpl w:val="FFB678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07329"/>
    <w:multiLevelType w:val="multilevel"/>
    <w:tmpl w:val="79540800"/>
    <w:lvl w:ilvl="0">
      <w:start w:val="6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/>
        <w:bCs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1" w15:restartNumberingAfterBreak="0">
    <w:nsid w:val="12197DCD"/>
    <w:multiLevelType w:val="hybridMultilevel"/>
    <w:tmpl w:val="BAA8527C"/>
    <w:lvl w:ilvl="0" w:tplc="A53A29BE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color w:val="auto"/>
      </w:rPr>
    </w:lvl>
    <w:lvl w:ilvl="1" w:tplc="F0E074A0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B4159"/>
    <w:multiLevelType w:val="hybridMultilevel"/>
    <w:tmpl w:val="67E2CC40"/>
    <w:lvl w:ilvl="0" w:tplc="589EFC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4B92EA5"/>
    <w:multiLevelType w:val="multilevel"/>
    <w:tmpl w:val="E58E26A0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7D32D3C"/>
    <w:multiLevelType w:val="multilevel"/>
    <w:tmpl w:val="95EE4C32"/>
    <w:lvl w:ilvl="0">
      <w:start w:val="7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 w:val="0"/>
        <w:bCs w:val="0"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5" w15:restartNumberingAfterBreak="0">
    <w:nsid w:val="1F0E1513"/>
    <w:multiLevelType w:val="multilevel"/>
    <w:tmpl w:val="3D4AA22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547522C"/>
    <w:multiLevelType w:val="hybridMultilevel"/>
    <w:tmpl w:val="75AA6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1E0FB1"/>
    <w:multiLevelType w:val="hybridMultilevel"/>
    <w:tmpl w:val="794E0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6A"/>
    <w:multiLevelType w:val="multilevel"/>
    <w:tmpl w:val="DD3263EA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7E76ABB"/>
    <w:multiLevelType w:val="multilevel"/>
    <w:tmpl w:val="4D16B3C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FC93404"/>
    <w:multiLevelType w:val="multilevel"/>
    <w:tmpl w:val="9782E610"/>
    <w:lvl w:ilvl="0">
      <w:start w:val="4"/>
      <w:numFmt w:val="decimal"/>
      <w:lvlText w:val="%1."/>
      <w:lvlJc w:val="left"/>
      <w:pPr>
        <w:ind w:left="360" w:hanging="360"/>
      </w:pPr>
      <w:rPr>
        <w:rFonts w:eastAsia="MS Mincho"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eastAsia="MS Mincho" w:hint="default"/>
        <w:b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eastAsia="MS Mincho"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eastAsia="MS Mincho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eastAsia="MS Mincho"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eastAsia="MS Mincho"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eastAsia="MS Mincho"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eastAsia="MS Mincho"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eastAsia="MS Mincho" w:hint="default"/>
      </w:rPr>
    </w:lvl>
  </w:abstractNum>
  <w:abstractNum w:abstractNumId="21" w15:restartNumberingAfterBreak="0">
    <w:nsid w:val="480C3A10"/>
    <w:multiLevelType w:val="multilevel"/>
    <w:tmpl w:val="ECAC3A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830D96"/>
    <w:multiLevelType w:val="multilevel"/>
    <w:tmpl w:val="5D7E3F6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38718E5"/>
    <w:multiLevelType w:val="multilevel"/>
    <w:tmpl w:val="6A0CB636"/>
    <w:lvl w:ilvl="0">
      <w:start w:val="1"/>
      <w:numFmt w:val="bullet"/>
      <w:lvlText w:val="-"/>
      <w:lvlJc w:val="left"/>
      <w:pPr>
        <w:tabs>
          <w:tab w:val="num" w:pos="3479"/>
        </w:tabs>
        <w:ind w:left="347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4" w15:restartNumberingAfterBreak="0">
    <w:nsid w:val="55DC30A8"/>
    <w:multiLevelType w:val="multilevel"/>
    <w:tmpl w:val="A64E8F2A"/>
    <w:lvl w:ilvl="0">
      <w:start w:val="2"/>
      <w:numFmt w:val="decimal"/>
      <w:lvlText w:val="%1."/>
      <w:lvlJc w:val="left"/>
      <w:pPr>
        <w:ind w:left="360" w:hanging="360"/>
      </w:pPr>
      <w:rPr>
        <w:rFonts w:eastAsia="MS Mincho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MS Mincho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MS Mincho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MS Mincho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MS Mincho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MS Mincho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MS Mincho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MS Mincho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MS Mincho" w:hint="default"/>
      </w:rPr>
    </w:lvl>
  </w:abstractNum>
  <w:abstractNum w:abstractNumId="25" w15:restartNumberingAfterBreak="0">
    <w:nsid w:val="56704362"/>
    <w:multiLevelType w:val="multilevel"/>
    <w:tmpl w:val="630E9C7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FD41D12"/>
    <w:multiLevelType w:val="hybridMultilevel"/>
    <w:tmpl w:val="3880E4D8"/>
    <w:lvl w:ilvl="0" w:tplc="D0EC99DC">
      <w:start w:val="1"/>
      <w:numFmt w:val="decimal"/>
      <w:lvlText w:val="ĐIỀ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261EE"/>
    <w:multiLevelType w:val="multilevel"/>
    <w:tmpl w:val="452E729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C0248DC"/>
    <w:multiLevelType w:val="hybridMultilevel"/>
    <w:tmpl w:val="361054F6"/>
    <w:lvl w:ilvl="0" w:tplc="CDC47BD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C65AF1"/>
    <w:multiLevelType w:val="multilevel"/>
    <w:tmpl w:val="585AFF7C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2E91DA1"/>
    <w:multiLevelType w:val="hybridMultilevel"/>
    <w:tmpl w:val="27343C54"/>
    <w:lvl w:ilvl="0" w:tplc="CC289576">
      <w:start w:val="1"/>
      <w:numFmt w:val="lowerLetter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EFD15DE"/>
    <w:multiLevelType w:val="multilevel"/>
    <w:tmpl w:val="02EA178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15"/>
  </w:num>
  <w:num w:numId="10">
    <w:abstractNumId w:val="19"/>
  </w:num>
  <w:num w:numId="11">
    <w:abstractNumId w:val="18"/>
  </w:num>
  <w:num w:numId="1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31"/>
  </w:num>
  <w:num w:numId="15">
    <w:abstractNumId w:val="13"/>
  </w:num>
  <w:num w:numId="16">
    <w:abstractNumId w:val="29"/>
  </w:num>
  <w:num w:numId="17">
    <w:abstractNumId w:val="10"/>
  </w:num>
  <w:num w:numId="18">
    <w:abstractNumId w:val="14"/>
  </w:num>
  <w:num w:numId="19">
    <w:abstractNumId w:val="12"/>
  </w:num>
  <w:num w:numId="20">
    <w:abstractNumId w:val="30"/>
  </w:num>
  <w:num w:numId="21">
    <w:abstractNumId w:val="11"/>
  </w:num>
  <w:num w:numId="22">
    <w:abstractNumId w:val="26"/>
  </w:num>
  <w:num w:numId="23">
    <w:abstractNumId w:val="16"/>
  </w:num>
  <w:num w:numId="24">
    <w:abstractNumId w:val="27"/>
  </w:num>
  <w:num w:numId="25">
    <w:abstractNumId w:val="28"/>
  </w:num>
  <w:num w:numId="26">
    <w:abstractNumId w:val="9"/>
  </w:num>
  <w:num w:numId="27">
    <w:abstractNumId w:val="17"/>
  </w:num>
  <w:num w:numId="28">
    <w:abstractNumId w:val="8"/>
  </w:num>
  <w:num w:numId="29">
    <w:abstractNumId w:val="22"/>
  </w:num>
  <w:num w:numId="30">
    <w:abstractNumId w:val="21"/>
  </w:num>
  <w:num w:numId="31">
    <w:abstractNumId w:val="25"/>
  </w:num>
  <w:num w:numId="32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E4"/>
    <w:rsid w:val="00000A5C"/>
    <w:rsid w:val="00000BD1"/>
    <w:rsid w:val="000016A5"/>
    <w:rsid w:val="00004B9C"/>
    <w:rsid w:val="00004F2D"/>
    <w:rsid w:val="00005E28"/>
    <w:rsid w:val="00011C0E"/>
    <w:rsid w:val="000120A6"/>
    <w:rsid w:val="00014BE0"/>
    <w:rsid w:val="000167F5"/>
    <w:rsid w:val="00017201"/>
    <w:rsid w:val="00017F7E"/>
    <w:rsid w:val="000219A3"/>
    <w:rsid w:val="00024837"/>
    <w:rsid w:val="00024ED1"/>
    <w:rsid w:val="00025B52"/>
    <w:rsid w:val="00032A5E"/>
    <w:rsid w:val="00035FCD"/>
    <w:rsid w:val="00036E71"/>
    <w:rsid w:val="00040B97"/>
    <w:rsid w:val="00040F60"/>
    <w:rsid w:val="000440EE"/>
    <w:rsid w:val="0004478C"/>
    <w:rsid w:val="000447F8"/>
    <w:rsid w:val="0004599D"/>
    <w:rsid w:val="00046592"/>
    <w:rsid w:val="0005026A"/>
    <w:rsid w:val="0005030B"/>
    <w:rsid w:val="00051B8E"/>
    <w:rsid w:val="00051D1D"/>
    <w:rsid w:val="00051F36"/>
    <w:rsid w:val="00053352"/>
    <w:rsid w:val="00054C23"/>
    <w:rsid w:val="000575B4"/>
    <w:rsid w:val="0005784D"/>
    <w:rsid w:val="0007101D"/>
    <w:rsid w:val="0007434D"/>
    <w:rsid w:val="00076852"/>
    <w:rsid w:val="00085FDA"/>
    <w:rsid w:val="00091A36"/>
    <w:rsid w:val="0009534D"/>
    <w:rsid w:val="000962BD"/>
    <w:rsid w:val="000A3837"/>
    <w:rsid w:val="000A4341"/>
    <w:rsid w:val="000A6B02"/>
    <w:rsid w:val="000A7AF5"/>
    <w:rsid w:val="000B27B2"/>
    <w:rsid w:val="000B4A80"/>
    <w:rsid w:val="000B7F14"/>
    <w:rsid w:val="000C1211"/>
    <w:rsid w:val="000C53E3"/>
    <w:rsid w:val="000C6CEB"/>
    <w:rsid w:val="000D3808"/>
    <w:rsid w:val="000D48E2"/>
    <w:rsid w:val="000D79AC"/>
    <w:rsid w:val="000E3F3D"/>
    <w:rsid w:val="000E49D6"/>
    <w:rsid w:val="000F2429"/>
    <w:rsid w:val="000F3A32"/>
    <w:rsid w:val="000F557B"/>
    <w:rsid w:val="000F7771"/>
    <w:rsid w:val="001026CC"/>
    <w:rsid w:val="00107036"/>
    <w:rsid w:val="00111212"/>
    <w:rsid w:val="00111713"/>
    <w:rsid w:val="0011325C"/>
    <w:rsid w:val="00113F4C"/>
    <w:rsid w:val="0011415A"/>
    <w:rsid w:val="00116E63"/>
    <w:rsid w:val="001174F0"/>
    <w:rsid w:val="0013233F"/>
    <w:rsid w:val="001374EB"/>
    <w:rsid w:val="00137C84"/>
    <w:rsid w:val="00140B7E"/>
    <w:rsid w:val="00140F4F"/>
    <w:rsid w:val="001410F0"/>
    <w:rsid w:val="00145774"/>
    <w:rsid w:val="0014665A"/>
    <w:rsid w:val="00150FE0"/>
    <w:rsid w:val="001531AB"/>
    <w:rsid w:val="00153242"/>
    <w:rsid w:val="00163A9B"/>
    <w:rsid w:val="00163F9D"/>
    <w:rsid w:val="001660CA"/>
    <w:rsid w:val="001662FE"/>
    <w:rsid w:val="00172DF3"/>
    <w:rsid w:val="00173800"/>
    <w:rsid w:val="0019289C"/>
    <w:rsid w:val="00193B44"/>
    <w:rsid w:val="00194FED"/>
    <w:rsid w:val="001A001E"/>
    <w:rsid w:val="001A065E"/>
    <w:rsid w:val="001A5016"/>
    <w:rsid w:val="001B0518"/>
    <w:rsid w:val="001B2256"/>
    <w:rsid w:val="001B6E81"/>
    <w:rsid w:val="001B7D3C"/>
    <w:rsid w:val="001C118B"/>
    <w:rsid w:val="001C7E09"/>
    <w:rsid w:val="001D0B45"/>
    <w:rsid w:val="001D3A99"/>
    <w:rsid w:val="001D62DA"/>
    <w:rsid w:val="001E15F9"/>
    <w:rsid w:val="001E6F8C"/>
    <w:rsid w:val="001F4674"/>
    <w:rsid w:val="001F7D4A"/>
    <w:rsid w:val="00200716"/>
    <w:rsid w:val="00201E02"/>
    <w:rsid w:val="002028F9"/>
    <w:rsid w:val="002035BF"/>
    <w:rsid w:val="00205F4B"/>
    <w:rsid w:val="002062B3"/>
    <w:rsid w:val="00213A30"/>
    <w:rsid w:val="0021716B"/>
    <w:rsid w:val="002177DD"/>
    <w:rsid w:val="00220050"/>
    <w:rsid w:val="00222303"/>
    <w:rsid w:val="002254B6"/>
    <w:rsid w:val="00226C13"/>
    <w:rsid w:val="002277B4"/>
    <w:rsid w:val="002327C1"/>
    <w:rsid w:val="00234C92"/>
    <w:rsid w:val="00235200"/>
    <w:rsid w:val="0023670A"/>
    <w:rsid w:val="00237276"/>
    <w:rsid w:val="00237E5D"/>
    <w:rsid w:val="002410C9"/>
    <w:rsid w:val="002417FB"/>
    <w:rsid w:val="00246F39"/>
    <w:rsid w:val="00251A63"/>
    <w:rsid w:val="00251EEF"/>
    <w:rsid w:val="002576E6"/>
    <w:rsid w:val="00263F1B"/>
    <w:rsid w:val="00270484"/>
    <w:rsid w:val="00271C3F"/>
    <w:rsid w:val="00276256"/>
    <w:rsid w:val="002812BE"/>
    <w:rsid w:val="00281428"/>
    <w:rsid w:val="00282B7D"/>
    <w:rsid w:val="002830E2"/>
    <w:rsid w:val="002831A2"/>
    <w:rsid w:val="002839E8"/>
    <w:rsid w:val="00284B68"/>
    <w:rsid w:val="00284F0F"/>
    <w:rsid w:val="00285A6E"/>
    <w:rsid w:val="00287974"/>
    <w:rsid w:val="002906F0"/>
    <w:rsid w:val="00290CCC"/>
    <w:rsid w:val="00291548"/>
    <w:rsid w:val="0029406B"/>
    <w:rsid w:val="00297957"/>
    <w:rsid w:val="002A1EF2"/>
    <w:rsid w:val="002A327B"/>
    <w:rsid w:val="002A57CC"/>
    <w:rsid w:val="002A5BD0"/>
    <w:rsid w:val="002B197B"/>
    <w:rsid w:val="002B2832"/>
    <w:rsid w:val="002B4396"/>
    <w:rsid w:val="002B5C23"/>
    <w:rsid w:val="002B7CE6"/>
    <w:rsid w:val="002C3E77"/>
    <w:rsid w:val="002C4AD9"/>
    <w:rsid w:val="002C64C0"/>
    <w:rsid w:val="002C7310"/>
    <w:rsid w:val="002D5F41"/>
    <w:rsid w:val="002D7482"/>
    <w:rsid w:val="002D794A"/>
    <w:rsid w:val="002E2B9B"/>
    <w:rsid w:val="002E33D6"/>
    <w:rsid w:val="002E6520"/>
    <w:rsid w:val="002E7F57"/>
    <w:rsid w:val="002F23D9"/>
    <w:rsid w:val="002F24F9"/>
    <w:rsid w:val="002F2B10"/>
    <w:rsid w:val="002F39F2"/>
    <w:rsid w:val="002F7202"/>
    <w:rsid w:val="00302991"/>
    <w:rsid w:val="003032C1"/>
    <w:rsid w:val="00305DE1"/>
    <w:rsid w:val="00310259"/>
    <w:rsid w:val="00313EEF"/>
    <w:rsid w:val="0031658F"/>
    <w:rsid w:val="00320C3D"/>
    <w:rsid w:val="00330B7E"/>
    <w:rsid w:val="00331F8F"/>
    <w:rsid w:val="003344DF"/>
    <w:rsid w:val="0033606F"/>
    <w:rsid w:val="00336787"/>
    <w:rsid w:val="00340031"/>
    <w:rsid w:val="00340608"/>
    <w:rsid w:val="00344B84"/>
    <w:rsid w:val="00345E02"/>
    <w:rsid w:val="00351B4C"/>
    <w:rsid w:val="003539E7"/>
    <w:rsid w:val="00353DAD"/>
    <w:rsid w:val="00361123"/>
    <w:rsid w:val="00363300"/>
    <w:rsid w:val="003831E1"/>
    <w:rsid w:val="00386AC9"/>
    <w:rsid w:val="00391C8F"/>
    <w:rsid w:val="00392C6C"/>
    <w:rsid w:val="0039485E"/>
    <w:rsid w:val="00396571"/>
    <w:rsid w:val="00397B58"/>
    <w:rsid w:val="003A0894"/>
    <w:rsid w:val="003A4750"/>
    <w:rsid w:val="003A5A27"/>
    <w:rsid w:val="003A61D7"/>
    <w:rsid w:val="003A6D3B"/>
    <w:rsid w:val="003B249F"/>
    <w:rsid w:val="003B4869"/>
    <w:rsid w:val="003B55EB"/>
    <w:rsid w:val="003C0D46"/>
    <w:rsid w:val="003C0EC5"/>
    <w:rsid w:val="003C184C"/>
    <w:rsid w:val="003C29A9"/>
    <w:rsid w:val="003C33FC"/>
    <w:rsid w:val="003C3473"/>
    <w:rsid w:val="003C6263"/>
    <w:rsid w:val="003C64E4"/>
    <w:rsid w:val="003D3917"/>
    <w:rsid w:val="003D57FE"/>
    <w:rsid w:val="003D65C5"/>
    <w:rsid w:val="003D73DD"/>
    <w:rsid w:val="003D7733"/>
    <w:rsid w:val="003E0770"/>
    <w:rsid w:val="003E146E"/>
    <w:rsid w:val="003E72C3"/>
    <w:rsid w:val="003E7331"/>
    <w:rsid w:val="003E796A"/>
    <w:rsid w:val="003F007D"/>
    <w:rsid w:val="003F36C5"/>
    <w:rsid w:val="003F4F05"/>
    <w:rsid w:val="003F6EC7"/>
    <w:rsid w:val="003F7379"/>
    <w:rsid w:val="00402C7F"/>
    <w:rsid w:val="00404AD5"/>
    <w:rsid w:val="004124A2"/>
    <w:rsid w:val="004279B7"/>
    <w:rsid w:val="00427E04"/>
    <w:rsid w:val="00432041"/>
    <w:rsid w:val="004367E4"/>
    <w:rsid w:val="00440557"/>
    <w:rsid w:val="004458DA"/>
    <w:rsid w:val="0045214A"/>
    <w:rsid w:val="00456D62"/>
    <w:rsid w:val="004634B7"/>
    <w:rsid w:val="00464320"/>
    <w:rsid w:val="00464468"/>
    <w:rsid w:val="00467F91"/>
    <w:rsid w:val="00473703"/>
    <w:rsid w:val="00475B4A"/>
    <w:rsid w:val="00475C93"/>
    <w:rsid w:val="00476F4B"/>
    <w:rsid w:val="00480189"/>
    <w:rsid w:val="00480270"/>
    <w:rsid w:val="0048046B"/>
    <w:rsid w:val="00481F16"/>
    <w:rsid w:val="00482F24"/>
    <w:rsid w:val="0049597D"/>
    <w:rsid w:val="00497837"/>
    <w:rsid w:val="004A038F"/>
    <w:rsid w:val="004A4FC4"/>
    <w:rsid w:val="004B1066"/>
    <w:rsid w:val="004C0F6A"/>
    <w:rsid w:val="004C236B"/>
    <w:rsid w:val="004C25B4"/>
    <w:rsid w:val="004D4125"/>
    <w:rsid w:val="004D4172"/>
    <w:rsid w:val="004D6DEB"/>
    <w:rsid w:val="004D7F06"/>
    <w:rsid w:val="004E1E34"/>
    <w:rsid w:val="004E1E77"/>
    <w:rsid w:val="004E513B"/>
    <w:rsid w:val="004E7015"/>
    <w:rsid w:val="004F4C20"/>
    <w:rsid w:val="00500EA3"/>
    <w:rsid w:val="0050457C"/>
    <w:rsid w:val="005070E5"/>
    <w:rsid w:val="00513392"/>
    <w:rsid w:val="00513A25"/>
    <w:rsid w:val="00516FD6"/>
    <w:rsid w:val="00517BB4"/>
    <w:rsid w:val="00521632"/>
    <w:rsid w:val="0052629C"/>
    <w:rsid w:val="005358D5"/>
    <w:rsid w:val="00535D7E"/>
    <w:rsid w:val="0053677D"/>
    <w:rsid w:val="00536E55"/>
    <w:rsid w:val="00541CCC"/>
    <w:rsid w:val="00542E15"/>
    <w:rsid w:val="005449D5"/>
    <w:rsid w:val="005463E8"/>
    <w:rsid w:val="00547C1D"/>
    <w:rsid w:val="00560449"/>
    <w:rsid w:val="00563FFD"/>
    <w:rsid w:val="005667EE"/>
    <w:rsid w:val="0057042C"/>
    <w:rsid w:val="0057691D"/>
    <w:rsid w:val="00580EA8"/>
    <w:rsid w:val="00582A65"/>
    <w:rsid w:val="005861CF"/>
    <w:rsid w:val="005864CE"/>
    <w:rsid w:val="00596517"/>
    <w:rsid w:val="00597FFB"/>
    <w:rsid w:val="005A2350"/>
    <w:rsid w:val="005A3FFC"/>
    <w:rsid w:val="005A62A4"/>
    <w:rsid w:val="005B10FE"/>
    <w:rsid w:val="005B3618"/>
    <w:rsid w:val="005B4873"/>
    <w:rsid w:val="005B6F6E"/>
    <w:rsid w:val="005B707E"/>
    <w:rsid w:val="005C105B"/>
    <w:rsid w:val="005C4BBF"/>
    <w:rsid w:val="005D13BD"/>
    <w:rsid w:val="005D252A"/>
    <w:rsid w:val="005D72DF"/>
    <w:rsid w:val="005E642E"/>
    <w:rsid w:val="005F1697"/>
    <w:rsid w:val="005F7E60"/>
    <w:rsid w:val="00604A9B"/>
    <w:rsid w:val="00605829"/>
    <w:rsid w:val="00624CBA"/>
    <w:rsid w:val="00627B49"/>
    <w:rsid w:val="00640B6B"/>
    <w:rsid w:val="00644D7D"/>
    <w:rsid w:val="006470E0"/>
    <w:rsid w:val="0064724B"/>
    <w:rsid w:val="0064747D"/>
    <w:rsid w:val="00650BFF"/>
    <w:rsid w:val="006514F4"/>
    <w:rsid w:val="0065281E"/>
    <w:rsid w:val="00655423"/>
    <w:rsid w:val="00656ACA"/>
    <w:rsid w:val="0066352B"/>
    <w:rsid w:val="006653DA"/>
    <w:rsid w:val="00670649"/>
    <w:rsid w:val="006765EB"/>
    <w:rsid w:val="00685F5C"/>
    <w:rsid w:val="0068615B"/>
    <w:rsid w:val="0068680F"/>
    <w:rsid w:val="00686E15"/>
    <w:rsid w:val="00691624"/>
    <w:rsid w:val="006954CF"/>
    <w:rsid w:val="006A00EA"/>
    <w:rsid w:val="006A1DC7"/>
    <w:rsid w:val="006A6C01"/>
    <w:rsid w:val="006A6D85"/>
    <w:rsid w:val="006B050C"/>
    <w:rsid w:val="006B55CC"/>
    <w:rsid w:val="006B73CB"/>
    <w:rsid w:val="006B7D2F"/>
    <w:rsid w:val="006C4CF0"/>
    <w:rsid w:val="006C4E31"/>
    <w:rsid w:val="006C6EF7"/>
    <w:rsid w:val="006D752E"/>
    <w:rsid w:val="006D7BCA"/>
    <w:rsid w:val="006E2EC0"/>
    <w:rsid w:val="006E5253"/>
    <w:rsid w:val="00703C8A"/>
    <w:rsid w:val="00704B61"/>
    <w:rsid w:val="00705DEE"/>
    <w:rsid w:val="00707DA8"/>
    <w:rsid w:val="00710123"/>
    <w:rsid w:val="00712D58"/>
    <w:rsid w:val="007133E6"/>
    <w:rsid w:val="0071570B"/>
    <w:rsid w:val="0072209F"/>
    <w:rsid w:val="00722797"/>
    <w:rsid w:val="00732714"/>
    <w:rsid w:val="00732D46"/>
    <w:rsid w:val="007338F7"/>
    <w:rsid w:val="0073494D"/>
    <w:rsid w:val="00741E91"/>
    <w:rsid w:val="007428FD"/>
    <w:rsid w:val="00743492"/>
    <w:rsid w:val="00745DBC"/>
    <w:rsid w:val="00756387"/>
    <w:rsid w:val="007614ED"/>
    <w:rsid w:val="00763CA8"/>
    <w:rsid w:val="00765B7A"/>
    <w:rsid w:val="00765CEF"/>
    <w:rsid w:val="00766262"/>
    <w:rsid w:val="0077742D"/>
    <w:rsid w:val="00781009"/>
    <w:rsid w:val="00782CCB"/>
    <w:rsid w:val="0079033E"/>
    <w:rsid w:val="00791294"/>
    <w:rsid w:val="00793189"/>
    <w:rsid w:val="00794155"/>
    <w:rsid w:val="007A1C21"/>
    <w:rsid w:val="007A22DD"/>
    <w:rsid w:val="007A30AD"/>
    <w:rsid w:val="007A5A74"/>
    <w:rsid w:val="007B03FE"/>
    <w:rsid w:val="007B2A48"/>
    <w:rsid w:val="007B4A75"/>
    <w:rsid w:val="007B5B39"/>
    <w:rsid w:val="007B6D36"/>
    <w:rsid w:val="007C1553"/>
    <w:rsid w:val="007C3210"/>
    <w:rsid w:val="007C3DF0"/>
    <w:rsid w:val="007C4C25"/>
    <w:rsid w:val="007C684F"/>
    <w:rsid w:val="007D5BE0"/>
    <w:rsid w:val="007D67AC"/>
    <w:rsid w:val="007D6A4E"/>
    <w:rsid w:val="007E0F91"/>
    <w:rsid w:val="007E5E38"/>
    <w:rsid w:val="007F0C2A"/>
    <w:rsid w:val="007F12FF"/>
    <w:rsid w:val="007F1D0C"/>
    <w:rsid w:val="007F236C"/>
    <w:rsid w:val="007F3FE6"/>
    <w:rsid w:val="007F74F6"/>
    <w:rsid w:val="00802FB3"/>
    <w:rsid w:val="0082759B"/>
    <w:rsid w:val="00835879"/>
    <w:rsid w:val="00837A1A"/>
    <w:rsid w:val="0084729E"/>
    <w:rsid w:val="00852F8F"/>
    <w:rsid w:val="0085619C"/>
    <w:rsid w:val="00856813"/>
    <w:rsid w:val="008671EE"/>
    <w:rsid w:val="00870DA8"/>
    <w:rsid w:val="0087533E"/>
    <w:rsid w:val="0089167E"/>
    <w:rsid w:val="00894313"/>
    <w:rsid w:val="008B05E4"/>
    <w:rsid w:val="008B34C2"/>
    <w:rsid w:val="008B3E47"/>
    <w:rsid w:val="008B423A"/>
    <w:rsid w:val="008B5EF3"/>
    <w:rsid w:val="008C086C"/>
    <w:rsid w:val="008C2F69"/>
    <w:rsid w:val="008C344B"/>
    <w:rsid w:val="008C39A7"/>
    <w:rsid w:val="008C3F62"/>
    <w:rsid w:val="008C6E98"/>
    <w:rsid w:val="008C79A2"/>
    <w:rsid w:val="008D3D7A"/>
    <w:rsid w:val="008D682C"/>
    <w:rsid w:val="008D6870"/>
    <w:rsid w:val="008F203B"/>
    <w:rsid w:val="008F20F2"/>
    <w:rsid w:val="008F2718"/>
    <w:rsid w:val="008F373D"/>
    <w:rsid w:val="009004DE"/>
    <w:rsid w:val="009009D8"/>
    <w:rsid w:val="00900B75"/>
    <w:rsid w:val="00907190"/>
    <w:rsid w:val="00910A39"/>
    <w:rsid w:val="00910DC3"/>
    <w:rsid w:val="00911266"/>
    <w:rsid w:val="00912B4C"/>
    <w:rsid w:val="00912BF3"/>
    <w:rsid w:val="00913FAB"/>
    <w:rsid w:val="0091407F"/>
    <w:rsid w:val="009142CC"/>
    <w:rsid w:val="00915FFB"/>
    <w:rsid w:val="00920648"/>
    <w:rsid w:val="0092068D"/>
    <w:rsid w:val="00922BCA"/>
    <w:rsid w:val="00935653"/>
    <w:rsid w:val="00935B39"/>
    <w:rsid w:val="00937C8B"/>
    <w:rsid w:val="00947813"/>
    <w:rsid w:val="00947BEC"/>
    <w:rsid w:val="009564C8"/>
    <w:rsid w:val="009567E7"/>
    <w:rsid w:val="0095766C"/>
    <w:rsid w:val="00965141"/>
    <w:rsid w:val="009764B8"/>
    <w:rsid w:val="0098399E"/>
    <w:rsid w:val="009839AA"/>
    <w:rsid w:val="00990C6E"/>
    <w:rsid w:val="00991C33"/>
    <w:rsid w:val="009968CC"/>
    <w:rsid w:val="0099691C"/>
    <w:rsid w:val="009A0597"/>
    <w:rsid w:val="009A26AF"/>
    <w:rsid w:val="009A4354"/>
    <w:rsid w:val="009B0CF2"/>
    <w:rsid w:val="009B105E"/>
    <w:rsid w:val="009C5435"/>
    <w:rsid w:val="009C7370"/>
    <w:rsid w:val="009D0918"/>
    <w:rsid w:val="009D2942"/>
    <w:rsid w:val="009D41D2"/>
    <w:rsid w:val="009D50E7"/>
    <w:rsid w:val="009E0509"/>
    <w:rsid w:val="009E47FA"/>
    <w:rsid w:val="00A03BD6"/>
    <w:rsid w:val="00A0485F"/>
    <w:rsid w:val="00A056CB"/>
    <w:rsid w:val="00A07041"/>
    <w:rsid w:val="00A12CFE"/>
    <w:rsid w:val="00A13332"/>
    <w:rsid w:val="00A13A32"/>
    <w:rsid w:val="00A13AEE"/>
    <w:rsid w:val="00A1729C"/>
    <w:rsid w:val="00A203F6"/>
    <w:rsid w:val="00A24372"/>
    <w:rsid w:val="00A2468B"/>
    <w:rsid w:val="00A25C3C"/>
    <w:rsid w:val="00A3218A"/>
    <w:rsid w:val="00A342D1"/>
    <w:rsid w:val="00A34607"/>
    <w:rsid w:val="00A34F35"/>
    <w:rsid w:val="00A37ADC"/>
    <w:rsid w:val="00A40BE9"/>
    <w:rsid w:val="00A44583"/>
    <w:rsid w:val="00A46324"/>
    <w:rsid w:val="00A519CF"/>
    <w:rsid w:val="00A67CA2"/>
    <w:rsid w:val="00A70AED"/>
    <w:rsid w:val="00A71599"/>
    <w:rsid w:val="00A72570"/>
    <w:rsid w:val="00A728B5"/>
    <w:rsid w:val="00A728DC"/>
    <w:rsid w:val="00A7474E"/>
    <w:rsid w:val="00A92289"/>
    <w:rsid w:val="00A93473"/>
    <w:rsid w:val="00A9468A"/>
    <w:rsid w:val="00A947A1"/>
    <w:rsid w:val="00A9571D"/>
    <w:rsid w:val="00A9684B"/>
    <w:rsid w:val="00A96928"/>
    <w:rsid w:val="00A96B7F"/>
    <w:rsid w:val="00A97E80"/>
    <w:rsid w:val="00A97F8C"/>
    <w:rsid w:val="00AA079F"/>
    <w:rsid w:val="00AA1605"/>
    <w:rsid w:val="00AA3288"/>
    <w:rsid w:val="00AA37DE"/>
    <w:rsid w:val="00AA5ACD"/>
    <w:rsid w:val="00AB217A"/>
    <w:rsid w:val="00AB5D4B"/>
    <w:rsid w:val="00AB7C54"/>
    <w:rsid w:val="00AC0A4F"/>
    <w:rsid w:val="00AC5815"/>
    <w:rsid w:val="00AC651E"/>
    <w:rsid w:val="00AD0607"/>
    <w:rsid w:val="00AD0EF3"/>
    <w:rsid w:val="00AD1345"/>
    <w:rsid w:val="00AD4D62"/>
    <w:rsid w:val="00AD7C97"/>
    <w:rsid w:val="00AE4050"/>
    <w:rsid w:val="00AE5733"/>
    <w:rsid w:val="00AE794D"/>
    <w:rsid w:val="00AF0CBA"/>
    <w:rsid w:val="00AF4A22"/>
    <w:rsid w:val="00AF68CA"/>
    <w:rsid w:val="00B03536"/>
    <w:rsid w:val="00B04ABB"/>
    <w:rsid w:val="00B04B6C"/>
    <w:rsid w:val="00B06722"/>
    <w:rsid w:val="00B07841"/>
    <w:rsid w:val="00B1150E"/>
    <w:rsid w:val="00B25243"/>
    <w:rsid w:val="00B315D4"/>
    <w:rsid w:val="00B328D8"/>
    <w:rsid w:val="00B32A35"/>
    <w:rsid w:val="00B375D0"/>
    <w:rsid w:val="00B40132"/>
    <w:rsid w:val="00B436DF"/>
    <w:rsid w:val="00B44000"/>
    <w:rsid w:val="00B463B3"/>
    <w:rsid w:val="00B513FC"/>
    <w:rsid w:val="00B53254"/>
    <w:rsid w:val="00B5394D"/>
    <w:rsid w:val="00B54E62"/>
    <w:rsid w:val="00B570D6"/>
    <w:rsid w:val="00B65DE7"/>
    <w:rsid w:val="00B72F00"/>
    <w:rsid w:val="00B73975"/>
    <w:rsid w:val="00B857A6"/>
    <w:rsid w:val="00B904DE"/>
    <w:rsid w:val="00B90AB7"/>
    <w:rsid w:val="00B912E8"/>
    <w:rsid w:val="00B91E46"/>
    <w:rsid w:val="00B92777"/>
    <w:rsid w:val="00B93B97"/>
    <w:rsid w:val="00B964D7"/>
    <w:rsid w:val="00B97B60"/>
    <w:rsid w:val="00BA0A24"/>
    <w:rsid w:val="00BA13DB"/>
    <w:rsid w:val="00BA47C9"/>
    <w:rsid w:val="00BA4B61"/>
    <w:rsid w:val="00BA5733"/>
    <w:rsid w:val="00BA76CB"/>
    <w:rsid w:val="00BB2308"/>
    <w:rsid w:val="00BB2490"/>
    <w:rsid w:val="00BB47EC"/>
    <w:rsid w:val="00BB4DE0"/>
    <w:rsid w:val="00BB6F46"/>
    <w:rsid w:val="00BB7B71"/>
    <w:rsid w:val="00BC2ED4"/>
    <w:rsid w:val="00BC7EF6"/>
    <w:rsid w:val="00BD17EA"/>
    <w:rsid w:val="00BD67D5"/>
    <w:rsid w:val="00BE1534"/>
    <w:rsid w:val="00BE4206"/>
    <w:rsid w:val="00BE53AE"/>
    <w:rsid w:val="00BE58F0"/>
    <w:rsid w:val="00BE6291"/>
    <w:rsid w:val="00BE73D3"/>
    <w:rsid w:val="00BF0A25"/>
    <w:rsid w:val="00BF2732"/>
    <w:rsid w:val="00BF3B60"/>
    <w:rsid w:val="00BF54D3"/>
    <w:rsid w:val="00C00CEF"/>
    <w:rsid w:val="00C01E20"/>
    <w:rsid w:val="00C024FE"/>
    <w:rsid w:val="00C026A8"/>
    <w:rsid w:val="00C04841"/>
    <w:rsid w:val="00C0617C"/>
    <w:rsid w:val="00C07360"/>
    <w:rsid w:val="00C07464"/>
    <w:rsid w:val="00C12C42"/>
    <w:rsid w:val="00C324F5"/>
    <w:rsid w:val="00C33C52"/>
    <w:rsid w:val="00C34C55"/>
    <w:rsid w:val="00C36F3C"/>
    <w:rsid w:val="00C403FA"/>
    <w:rsid w:val="00C4106A"/>
    <w:rsid w:val="00C447AE"/>
    <w:rsid w:val="00C5364C"/>
    <w:rsid w:val="00C54EFD"/>
    <w:rsid w:val="00C6245F"/>
    <w:rsid w:val="00C63DEF"/>
    <w:rsid w:val="00C72E26"/>
    <w:rsid w:val="00C7448D"/>
    <w:rsid w:val="00C746E9"/>
    <w:rsid w:val="00C81020"/>
    <w:rsid w:val="00C81081"/>
    <w:rsid w:val="00C8158A"/>
    <w:rsid w:val="00C820F8"/>
    <w:rsid w:val="00C86A9A"/>
    <w:rsid w:val="00C90EBE"/>
    <w:rsid w:val="00C93CC4"/>
    <w:rsid w:val="00C95A5A"/>
    <w:rsid w:val="00C96595"/>
    <w:rsid w:val="00C977F6"/>
    <w:rsid w:val="00CA17BF"/>
    <w:rsid w:val="00CA32CD"/>
    <w:rsid w:val="00CA4BAE"/>
    <w:rsid w:val="00CB07B7"/>
    <w:rsid w:val="00CB10DC"/>
    <w:rsid w:val="00CB18B3"/>
    <w:rsid w:val="00CB410A"/>
    <w:rsid w:val="00CB453C"/>
    <w:rsid w:val="00CC25B7"/>
    <w:rsid w:val="00CC4FF5"/>
    <w:rsid w:val="00CD0FA9"/>
    <w:rsid w:val="00CD28AD"/>
    <w:rsid w:val="00CE06A3"/>
    <w:rsid w:val="00CE2092"/>
    <w:rsid w:val="00CE7E3F"/>
    <w:rsid w:val="00CF070C"/>
    <w:rsid w:val="00CF0721"/>
    <w:rsid w:val="00CF0F00"/>
    <w:rsid w:val="00CF1442"/>
    <w:rsid w:val="00CF29D0"/>
    <w:rsid w:val="00CF3DF0"/>
    <w:rsid w:val="00D07C0F"/>
    <w:rsid w:val="00D12D2B"/>
    <w:rsid w:val="00D167B9"/>
    <w:rsid w:val="00D21D3A"/>
    <w:rsid w:val="00D23167"/>
    <w:rsid w:val="00D35A1E"/>
    <w:rsid w:val="00D36362"/>
    <w:rsid w:val="00D400EA"/>
    <w:rsid w:val="00D46DCB"/>
    <w:rsid w:val="00D5743B"/>
    <w:rsid w:val="00D604CB"/>
    <w:rsid w:val="00D62DC6"/>
    <w:rsid w:val="00D65B27"/>
    <w:rsid w:val="00D65FAA"/>
    <w:rsid w:val="00D707AD"/>
    <w:rsid w:val="00D70AC4"/>
    <w:rsid w:val="00D8057E"/>
    <w:rsid w:val="00D8258B"/>
    <w:rsid w:val="00D841DE"/>
    <w:rsid w:val="00D857C4"/>
    <w:rsid w:val="00D86683"/>
    <w:rsid w:val="00D87850"/>
    <w:rsid w:val="00D87E45"/>
    <w:rsid w:val="00D932C2"/>
    <w:rsid w:val="00D95233"/>
    <w:rsid w:val="00D9605E"/>
    <w:rsid w:val="00DA04C0"/>
    <w:rsid w:val="00DA7F92"/>
    <w:rsid w:val="00DB1B85"/>
    <w:rsid w:val="00DB4DA8"/>
    <w:rsid w:val="00DB7CD1"/>
    <w:rsid w:val="00DC0AF9"/>
    <w:rsid w:val="00DD072A"/>
    <w:rsid w:val="00DD0BD6"/>
    <w:rsid w:val="00DD39DC"/>
    <w:rsid w:val="00DE4185"/>
    <w:rsid w:val="00DF7B79"/>
    <w:rsid w:val="00E02AE8"/>
    <w:rsid w:val="00E03805"/>
    <w:rsid w:val="00E057D0"/>
    <w:rsid w:val="00E07B4F"/>
    <w:rsid w:val="00E1292D"/>
    <w:rsid w:val="00E134DD"/>
    <w:rsid w:val="00E14049"/>
    <w:rsid w:val="00E1516A"/>
    <w:rsid w:val="00E170E9"/>
    <w:rsid w:val="00E2309E"/>
    <w:rsid w:val="00E252A7"/>
    <w:rsid w:val="00E354BE"/>
    <w:rsid w:val="00E408B0"/>
    <w:rsid w:val="00E47842"/>
    <w:rsid w:val="00E50EA8"/>
    <w:rsid w:val="00E527CF"/>
    <w:rsid w:val="00E52B8C"/>
    <w:rsid w:val="00E53EB1"/>
    <w:rsid w:val="00E545A1"/>
    <w:rsid w:val="00E607F6"/>
    <w:rsid w:val="00E609F8"/>
    <w:rsid w:val="00E65448"/>
    <w:rsid w:val="00E67C6C"/>
    <w:rsid w:val="00E727E4"/>
    <w:rsid w:val="00E73906"/>
    <w:rsid w:val="00E76362"/>
    <w:rsid w:val="00E76D4C"/>
    <w:rsid w:val="00E7715A"/>
    <w:rsid w:val="00E83323"/>
    <w:rsid w:val="00E92013"/>
    <w:rsid w:val="00E96A32"/>
    <w:rsid w:val="00EA3430"/>
    <w:rsid w:val="00EA74D7"/>
    <w:rsid w:val="00EB1AEF"/>
    <w:rsid w:val="00EB2975"/>
    <w:rsid w:val="00EB58BC"/>
    <w:rsid w:val="00EC03EF"/>
    <w:rsid w:val="00EC074D"/>
    <w:rsid w:val="00EC23A0"/>
    <w:rsid w:val="00EC6C6D"/>
    <w:rsid w:val="00ED0988"/>
    <w:rsid w:val="00ED2E3A"/>
    <w:rsid w:val="00ED39C2"/>
    <w:rsid w:val="00ED3F4A"/>
    <w:rsid w:val="00ED428A"/>
    <w:rsid w:val="00ED53EE"/>
    <w:rsid w:val="00ED6041"/>
    <w:rsid w:val="00EE2F32"/>
    <w:rsid w:val="00EE3674"/>
    <w:rsid w:val="00EE401B"/>
    <w:rsid w:val="00EF12F7"/>
    <w:rsid w:val="00EF246B"/>
    <w:rsid w:val="00F02A01"/>
    <w:rsid w:val="00F1390D"/>
    <w:rsid w:val="00F1752B"/>
    <w:rsid w:val="00F211E1"/>
    <w:rsid w:val="00F21F3B"/>
    <w:rsid w:val="00F241E1"/>
    <w:rsid w:val="00F25384"/>
    <w:rsid w:val="00F31D44"/>
    <w:rsid w:val="00F32608"/>
    <w:rsid w:val="00F3321E"/>
    <w:rsid w:val="00F33EA2"/>
    <w:rsid w:val="00F37FB0"/>
    <w:rsid w:val="00F40764"/>
    <w:rsid w:val="00F424B0"/>
    <w:rsid w:val="00F43263"/>
    <w:rsid w:val="00F52C6D"/>
    <w:rsid w:val="00F54027"/>
    <w:rsid w:val="00F5476C"/>
    <w:rsid w:val="00F55311"/>
    <w:rsid w:val="00F57C79"/>
    <w:rsid w:val="00F63B75"/>
    <w:rsid w:val="00F645FA"/>
    <w:rsid w:val="00F72C97"/>
    <w:rsid w:val="00F77F11"/>
    <w:rsid w:val="00F804AF"/>
    <w:rsid w:val="00F80AAF"/>
    <w:rsid w:val="00F827EB"/>
    <w:rsid w:val="00F845FB"/>
    <w:rsid w:val="00F862CB"/>
    <w:rsid w:val="00F9524A"/>
    <w:rsid w:val="00F956BD"/>
    <w:rsid w:val="00F96309"/>
    <w:rsid w:val="00F972BD"/>
    <w:rsid w:val="00FA36F8"/>
    <w:rsid w:val="00FA673F"/>
    <w:rsid w:val="00FB0D37"/>
    <w:rsid w:val="00FB1F78"/>
    <w:rsid w:val="00FB286E"/>
    <w:rsid w:val="00FB3CBA"/>
    <w:rsid w:val="00FB422C"/>
    <w:rsid w:val="00FC0E9D"/>
    <w:rsid w:val="00FC2333"/>
    <w:rsid w:val="00FC5823"/>
    <w:rsid w:val="00FD29A4"/>
    <w:rsid w:val="00FD38DA"/>
    <w:rsid w:val="00FD5EE5"/>
    <w:rsid w:val="00FE7369"/>
    <w:rsid w:val="00FF2091"/>
    <w:rsid w:val="00FF3698"/>
    <w:rsid w:val="00FF6774"/>
    <w:rsid w:val="10C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,"/>
  <w14:docId w14:val="76AAD042"/>
  <w15:chartTrackingRefBased/>
  <w15:docId w15:val="{F0A7F0E9-B133-4185-97BC-7F146E42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DBC"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ind w:left="0" w:firstLine="72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bold1">
    <w:name w:val="textbold1"/>
    <w:rPr>
      <w:rFonts w:ascii="Arial" w:hAnsi="Arial" w:cs="Arial" w:hint="default"/>
      <w:b/>
      <w:bCs/>
      <w:i w:val="0"/>
      <w:iCs w:val="0"/>
      <w:color w:val="6A6D92"/>
      <w:sz w:val="18"/>
      <w:szCs w:val="18"/>
    </w:rPr>
  </w:style>
  <w:style w:type="character" w:customStyle="1" w:styleId="WW8Num5z4">
    <w:name w:val="WW8Num5z4"/>
  </w:style>
  <w:style w:type="character" w:customStyle="1" w:styleId="apple-converted-space">
    <w:name w:val="apple-converted-space"/>
  </w:style>
  <w:style w:type="character" w:customStyle="1" w:styleId="NormalTextChar">
    <w:name w:val="Normal Text Char"/>
    <w:rPr>
      <w:rFonts w:eastAsia="Batang"/>
      <w:sz w:val="22"/>
      <w:lang w:val="en-US"/>
    </w:rPr>
  </w:style>
  <w:style w:type="character" w:customStyle="1" w:styleId="WW8Num5z3">
    <w:name w:val="WW8Num5z3"/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WW8Num4z6">
    <w:name w:val="WW8Num4z6"/>
  </w:style>
  <w:style w:type="character" w:customStyle="1" w:styleId="WW8Num23z3">
    <w:name w:val="WW8Num23z3"/>
  </w:style>
  <w:style w:type="character" w:customStyle="1" w:styleId="WW8Num22z4">
    <w:name w:val="WW8Num22z4"/>
  </w:style>
  <w:style w:type="character" w:customStyle="1" w:styleId="WW8Num20z0">
    <w:name w:val="WW8Num20z0"/>
  </w:style>
  <w:style w:type="character" w:customStyle="1" w:styleId="WW8Num23z5">
    <w:name w:val="WW8Num23z5"/>
  </w:style>
  <w:style w:type="character" w:customStyle="1" w:styleId="WW8Num21z1">
    <w:name w:val="WW8Num21z1"/>
  </w:style>
  <w:style w:type="character" w:customStyle="1" w:styleId="WW8Num18z0">
    <w:name w:val="WW8Num18z0"/>
    <w:rPr>
      <w:rFonts w:eastAsia="MS ??" w:hint="default"/>
      <w:b/>
      <w:szCs w:val="24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WW8Num23z2">
    <w:name w:val="WW8Num23z2"/>
  </w:style>
  <w:style w:type="character" w:customStyle="1" w:styleId="WW8Num22z7">
    <w:name w:val="WW8Num22z7"/>
  </w:style>
  <w:style w:type="character" w:customStyle="1" w:styleId="WW8Num20z3">
    <w:name w:val="WW8Num20z3"/>
  </w:style>
  <w:style w:type="character" w:customStyle="1" w:styleId="WW8Num23z6">
    <w:name w:val="WW8Num23z6"/>
  </w:style>
  <w:style w:type="character" w:customStyle="1" w:styleId="WW8Num21z2">
    <w:name w:val="WW8Num21z2"/>
  </w:style>
  <w:style w:type="character" w:customStyle="1" w:styleId="WW8Num18z1">
    <w:name w:val="WW8Num18z1"/>
  </w:style>
  <w:style w:type="character" w:customStyle="1" w:styleId="WW8Num4z1">
    <w:name w:val="WW8Num4z1"/>
  </w:style>
  <w:style w:type="character" w:customStyle="1" w:styleId="WW8Num3z2">
    <w:name w:val="WW8Num3z2"/>
  </w:style>
  <w:style w:type="character" w:customStyle="1" w:styleId="WW8Num3z6">
    <w:name w:val="WW8Num3z6"/>
  </w:style>
  <w:style w:type="character" w:customStyle="1" w:styleId="WW8Num3z8">
    <w:name w:val="WW8Num3z8"/>
  </w:style>
  <w:style w:type="character" w:customStyle="1" w:styleId="WW8Num3z0">
    <w:name w:val="WW8Num3z0"/>
    <w:rPr>
      <w:rFonts w:hint="default"/>
      <w:sz w:val="26"/>
      <w:szCs w:val="26"/>
      <w:lang w:val="it-IT"/>
    </w:rPr>
  </w:style>
  <w:style w:type="character" w:styleId="Hyperlink">
    <w:name w:val="Hyperlink"/>
    <w:rPr>
      <w:color w:val="0000FF"/>
      <w:u w:val="single"/>
    </w:rPr>
  </w:style>
  <w:style w:type="character" w:customStyle="1" w:styleId="WW8Num3z5">
    <w:name w:val="WW8Num3z5"/>
  </w:style>
  <w:style w:type="character" w:styleId="PageNumber">
    <w:name w:val="page number"/>
  </w:style>
  <w:style w:type="character" w:customStyle="1" w:styleId="WW8Num23z4">
    <w:name w:val="WW8Num23z4"/>
  </w:style>
  <w:style w:type="character" w:customStyle="1" w:styleId="WW8Num22z5">
    <w:name w:val="WW8Num22z5"/>
  </w:style>
  <w:style w:type="character" w:customStyle="1" w:styleId="WW8Num20z1">
    <w:name w:val="WW8Num20z1"/>
    <w:rPr>
      <w:rFonts w:hint="default"/>
    </w:rPr>
  </w:style>
  <w:style w:type="character" w:customStyle="1" w:styleId="WW8Num23z1">
    <w:name w:val="WW8Num23z1"/>
    <w:rPr>
      <w:szCs w:val="24"/>
    </w:rPr>
  </w:style>
  <w:style w:type="character" w:customStyle="1" w:styleId="WW8Num2z0">
    <w:name w:val="WW8Num2z0"/>
    <w:rPr>
      <w:b w:val="0"/>
    </w:rPr>
  </w:style>
  <w:style w:type="character" w:customStyle="1" w:styleId="WW8Num1z0">
    <w:name w:val="WW8Num1z0"/>
    <w:rPr>
      <w:rFonts w:ascii="Arial" w:hAnsi="Arial" w:cs="Arial" w:hint="default"/>
    </w:rPr>
  </w:style>
  <w:style w:type="character" w:customStyle="1" w:styleId="WW8Num4z0">
    <w:name w:val="WW8Num4z0"/>
  </w:style>
  <w:style w:type="character" w:customStyle="1" w:styleId="WW8Num3z1">
    <w:name w:val="WW8Num3z1"/>
    <w:rPr>
      <w:sz w:val="26"/>
      <w:szCs w:val="26"/>
      <w:lang w:val="sv-SE"/>
    </w:rPr>
  </w:style>
  <w:style w:type="character" w:customStyle="1" w:styleId="WW8Num4z2">
    <w:name w:val="WW8Num4z2"/>
  </w:style>
  <w:style w:type="character" w:customStyle="1" w:styleId="WW8Num3z3">
    <w:name w:val="WW8Num3z3"/>
  </w:style>
  <w:style w:type="character" w:customStyle="1" w:styleId="WW8Num4z3">
    <w:name w:val="WW8Num4z3"/>
  </w:style>
  <w:style w:type="character" w:customStyle="1" w:styleId="WW8Num3z4">
    <w:name w:val="WW8Num3z4"/>
  </w:style>
  <w:style w:type="character" w:customStyle="1" w:styleId="WW8Num3z7">
    <w:name w:val="WW8Num3z7"/>
  </w:style>
  <w:style w:type="character" w:customStyle="1" w:styleId="BodyTextChar">
    <w:name w:val="Body Text Char"/>
    <w:rPr>
      <w:rFonts w:eastAsia="MS Mincho"/>
      <w:sz w:val="24"/>
      <w:szCs w:val="24"/>
    </w:rPr>
  </w:style>
  <w:style w:type="character" w:customStyle="1" w:styleId="WW8Num4z4">
    <w:name w:val="WW8Num4z4"/>
  </w:style>
  <w:style w:type="character" w:customStyle="1" w:styleId="KhoanChar">
    <w:name w:val="Khoan Char"/>
    <w:rPr>
      <w:rFonts w:ascii="Arial" w:hAnsi="Arial" w:cs="Arial"/>
    </w:rPr>
  </w:style>
  <w:style w:type="character" w:customStyle="1" w:styleId="WW8Num4z5">
    <w:name w:val="WW8Num4z5"/>
  </w:style>
  <w:style w:type="character" w:customStyle="1" w:styleId="BodyTextIndentChar">
    <w:name w:val="Body Text Indent Char"/>
    <w:rPr>
      <w:sz w:val="24"/>
      <w:lang w:val="en-US"/>
    </w:rPr>
  </w:style>
  <w:style w:type="character" w:customStyle="1" w:styleId="WW8Num4z7">
    <w:name w:val="WW8Num4z7"/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WW8Num4z8">
    <w:name w:val="WW8Num4z8"/>
  </w:style>
  <w:style w:type="character" w:customStyle="1" w:styleId="Heading6Char">
    <w:name w:val="Heading 6 Char"/>
    <w:rPr>
      <w:rFonts w:ascii="Arial" w:eastAsia="Times New Roman" w:hAnsi="Arial" w:cs="Times New Roman"/>
      <w:b/>
      <w:bCs/>
      <w:sz w:val="22"/>
      <w:szCs w:val="22"/>
      <w:lang w:val="en-US"/>
    </w:rPr>
  </w:style>
  <w:style w:type="character" w:customStyle="1" w:styleId="WW8Num5z0">
    <w:name w:val="WW8Num5z0"/>
    <w:rPr>
      <w:rFonts w:hint="default"/>
    </w:rPr>
  </w:style>
  <w:style w:type="character" w:customStyle="1" w:styleId="BodyText2Char">
    <w:name w:val="Body Text 2 Char"/>
    <w:rPr>
      <w:sz w:val="24"/>
      <w:lang w:val="en-US"/>
    </w:rPr>
  </w:style>
  <w:style w:type="character" w:customStyle="1" w:styleId="WW8Num5z1">
    <w:name w:val="WW8Num5z1"/>
  </w:style>
  <w:style w:type="character" w:customStyle="1" w:styleId="BodyText3Char">
    <w:name w:val="Body Text 3 Char"/>
    <w:rPr>
      <w:rFonts w:eastAsia="SimSun"/>
      <w:sz w:val="16"/>
      <w:szCs w:val="16"/>
      <w:lang w:val="en-US"/>
    </w:rPr>
  </w:style>
  <w:style w:type="character" w:customStyle="1" w:styleId="WW8Num5z2">
    <w:name w:val="WW8Num5z2"/>
  </w:style>
  <w:style w:type="character" w:customStyle="1" w:styleId="EndnoteTextChar">
    <w:name w:val="Endnote Text Char"/>
    <w:rPr>
      <w:rFonts w:ascii=".VnTime" w:hAnsi=".VnTime" w:cs=".VnTime"/>
      <w:lang w:val="en-US"/>
    </w:rPr>
  </w:style>
  <w:style w:type="character" w:customStyle="1" w:styleId="WW8Num5z5">
    <w:name w:val="WW8Num5z5"/>
  </w:style>
  <w:style w:type="character" w:customStyle="1" w:styleId="DocumentMapChar">
    <w:name w:val="Document Map Char"/>
    <w:rPr>
      <w:sz w:val="24"/>
      <w:szCs w:val="24"/>
    </w:rPr>
  </w:style>
  <w:style w:type="character" w:customStyle="1" w:styleId="WW8Num5z6">
    <w:name w:val="WW8Num5z6"/>
  </w:style>
  <w:style w:type="character" w:customStyle="1" w:styleId="CommentTextChar">
    <w:name w:val="Comment Text Char"/>
    <w:basedOn w:val="DefaultParagraphFont1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  <w:sz w:val="24"/>
      <w:szCs w:val="24"/>
      <w:lang w:val="pt-BR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Times New Roman" w:eastAsia="Times New Roman" w:hAnsi="Times New Roman" w:cs="Times New Roman" w:hint="default"/>
      <w:b/>
      <w:sz w:val="26"/>
      <w:szCs w:val="26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Times New Roman" w:eastAsia="MS Mincho" w:hAnsi="Times New Roman" w:cs="Times New Roman" w:hint="default"/>
      <w:sz w:val="26"/>
      <w:szCs w:val="26"/>
      <w:lang w:val="pt-BR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  <w:color w:val="000000"/>
      <w:sz w:val="26"/>
      <w:szCs w:val="26"/>
      <w:lang w:val="pt-BR"/>
    </w:rPr>
  </w:style>
  <w:style w:type="character" w:customStyle="1" w:styleId="WW8Num13z0">
    <w:name w:val="WW8Num13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hint="default"/>
      <w:b/>
      <w:sz w:val="26"/>
      <w:szCs w:val="26"/>
      <w:lang w:val="es-ES_tradnl"/>
    </w:rPr>
  </w:style>
  <w:style w:type="character" w:customStyle="1" w:styleId="WW8Num15z0">
    <w:name w:val="WW8Num15z0"/>
    <w:rPr>
      <w:rFonts w:ascii="Times New Roman" w:hAnsi="Times New Roman" w:cs="Times New Roman" w:hint="default"/>
      <w:sz w:val="26"/>
      <w:szCs w:val="26"/>
      <w:lang w:val="it-IT"/>
    </w:rPr>
  </w:style>
  <w:style w:type="character" w:customStyle="1" w:styleId="WW8Num16z0">
    <w:name w:val="WW8Num16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0z6">
    <w:name w:val="WW8Num20z6"/>
  </w:style>
  <w:style w:type="character" w:customStyle="1" w:styleId="WW8Num17z0">
    <w:name w:val="WW8Num17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20z7">
    <w:name w:val="WW8Num20z7"/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20z8">
    <w:name w:val="WW8Num20z8"/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21z0">
    <w:name w:val="WW8Num21z0"/>
    <w:rPr>
      <w:rFonts w:eastAsia="MS ??" w:hint="default"/>
      <w:b/>
      <w:lang w:val="en-GB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21z3">
    <w:name w:val="WW8Num21z3"/>
  </w:style>
  <w:style w:type="character" w:customStyle="1" w:styleId="WW8Num18z2">
    <w:name w:val="WW8Num18z2"/>
  </w:style>
  <w:style w:type="character" w:customStyle="1" w:styleId="WW8Num21z4">
    <w:name w:val="WW8Num21z4"/>
  </w:style>
  <w:style w:type="character" w:customStyle="1" w:styleId="WW8Num18z3">
    <w:name w:val="WW8Num18z3"/>
  </w:style>
  <w:style w:type="character" w:customStyle="1" w:styleId="WW8Num21z5">
    <w:name w:val="WW8Num21z5"/>
  </w:style>
  <w:style w:type="character" w:customStyle="1" w:styleId="WW8Num18z4">
    <w:name w:val="WW8Num18z4"/>
  </w:style>
  <w:style w:type="character" w:customStyle="1" w:styleId="WW8Num21z6">
    <w:name w:val="WW8Num21z6"/>
  </w:style>
  <w:style w:type="character" w:customStyle="1" w:styleId="WW8Num18z5">
    <w:name w:val="WW8Num18z5"/>
  </w:style>
  <w:style w:type="character" w:customStyle="1" w:styleId="WW8Num21z7">
    <w:name w:val="WW8Num21z7"/>
  </w:style>
  <w:style w:type="character" w:customStyle="1" w:styleId="WW8Num18z6">
    <w:name w:val="WW8Num18z6"/>
  </w:style>
  <w:style w:type="character" w:customStyle="1" w:styleId="WW8Num21z8">
    <w:name w:val="WW8Num21z8"/>
  </w:style>
  <w:style w:type="character" w:customStyle="1" w:styleId="WW8Num18z7">
    <w:name w:val="WW8Num18z7"/>
  </w:style>
  <w:style w:type="character" w:customStyle="1" w:styleId="WW8Num22z0">
    <w:name w:val="WW8Num22z0"/>
    <w:rPr>
      <w:rFonts w:hint="default"/>
      <w:b/>
      <w:sz w:val="26"/>
      <w:szCs w:val="26"/>
    </w:rPr>
  </w:style>
  <w:style w:type="character" w:customStyle="1" w:styleId="WW8Num18z8">
    <w:name w:val="WW8Num18z8"/>
  </w:style>
  <w:style w:type="character" w:customStyle="1" w:styleId="WW8Num22z1">
    <w:name w:val="WW8Num22z1"/>
  </w:style>
  <w:style w:type="character" w:customStyle="1" w:styleId="WW8Num19z0">
    <w:name w:val="WW8Num19z0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2z2">
    <w:name w:val="WW8Num22z2"/>
  </w:style>
  <w:style w:type="character" w:customStyle="1" w:styleId="WW8Num19z1">
    <w:name w:val="WW8Num19z1"/>
    <w:rPr>
      <w:rFonts w:hint="default"/>
      <w:b w:val="0"/>
      <w:i w:val="0"/>
      <w:color w:val="auto"/>
      <w:sz w:val="24"/>
      <w:szCs w:val="24"/>
    </w:rPr>
  </w:style>
  <w:style w:type="character" w:customStyle="1" w:styleId="WW8Num22z3">
    <w:name w:val="WW8Num22z3"/>
  </w:style>
  <w:style w:type="character" w:customStyle="1" w:styleId="WW8Num19z2">
    <w:name w:val="WW8Num19z2"/>
    <w:rPr>
      <w:rFonts w:hint="default"/>
      <w:b w:val="0"/>
    </w:rPr>
  </w:style>
  <w:style w:type="character" w:customStyle="1" w:styleId="WW8Num22z6">
    <w:name w:val="WW8Num22z6"/>
  </w:style>
  <w:style w:type="character" w:customStyle="1" w:styleId="WW8Num20z2">
    <w:name w:val="WW8Num20z2"/>
  </w:style>
  <w:style w:type="character" w:customStyle="1" w:styleId="WW8Num22z8">
    <w:name w:val="WW8Num22z8"/>
  </w:style>
  <w:style w:type="character" w:customStyle="1" w:styleId="WW8Num20z4">
    <w:name w:val="WW8Num20z4"/>
  </w:style>
  <w:style w:type="character" w:customStyle="1" w:styleId="WW8Num23z0">
    <w:name w:val="WW8Num23z0"/>
    <w:rPr>
      <w:rFonts w:hint="default"/>
    </w:rPr>
  </w:style>
  <w:style w:type="character" w:customStyle="1" w:styleId="WW8Num20z5">
    <w:name w:val="WW8Num20z5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  <w:b/>
      <w:sz w:val="26"/>
      <w:szCs w:val="26"/>
      <w:lang w:val="en-US"/>
    </w:rPr>
  </w:style>
  <w:style w:type="character" w:customStyle="1" w:styleId="WW8Num24z1">
    <w:name w:val="WW8Num24z1"/>
    <w:rPr>
      <w:b w:val="0"/>
      <w:sz w:val="26"/>
      <w:szCs w:val="26"/>
      <w:lang w:val="sv-SE"/>
    </w:rPr>
  </w:style>
  <w:style w:type="character" w:customStyle="1" w:styleId="WW8Num24z2">
    <w:name w:val="WW8Num24z2"/>
    <w:rPr>
      <w:rFonts w:hint="default"/>
      <w:sz w:val="26"/>
      <w:szCs w:val="26"/>
      <w:lang w:val="sv-SE"/>
    </w:rPr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  <w:sz w:val="26"/>
      <w:szCs w:val="26"/>
    </w:rPr>
  </w:style>
  <w:style w:type="character" w:customStyle="1" w:styleId="WW8Num26z0">
    <w:name w:val="WW8Num26z0"/>
    <w:rPr>
      <w:rFonts w:ascii="Times New Roman" w:hAnsi="Times New Roman" w:cs="Times New Roman" w:hint="default"/>
      <w:b/>
      <w:sz w:val="24"/>
      <w:szCs w:val="24"/>
      <w:lang w:val="sv-SE"/>
    </w:rPr>
  </w:style>
  <w:style w:type="character" w:customStyle="1" w:styleId="WW8Num26z1">
    <w:name w:val="WW8Num26z1"/>
    <w:rPr>
      <w:rFonts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Times New Roman" w:hAnsi="Times New Roman" w:cs="Times New Roman" w:hint="default"/>
      <w:sz w:val="26"/>
      <w:szCs w:val="26"/>
      <w:lang w:val="en-US"/>
    </w:rPr>
  </w:style>
  <w:style w:type="character" w:customStyle="1" w:styleId="WW8Num29z0">
    <w:name w:val="WW8Num29z0"/>
  </w:style>
  <w:style w:type="character" w:customStyle="1" w:styleId="WW8Num29z1">
    <w:name w:val="WW8Num29z1"/>
    <w:rPr>
      <w:szCs w:val="24"/>
    </w:rPr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DefaultParagraphFont1">
    <w:name w:val="Default Paragraph Font1"/>
  </w:style>
  <w:style w:type="character" w:customStyle="1" w:styleId="FootnoteCharacters">
    <w:name w:val="Footnote Characters"/>
    <w:rPr>
      <w:vertAlign w:val="superscript"/>
    </w:rPr>
  </w:style>
  <w:style w:type="character" w:customStyle="1" w:styleId="HeaderChar">
    <w:name w:val="Header Char"/>
    <w:rPr>
      <w:sz w:val="24"/>
    </w:rPr>
  </w:style>
  <w:style w:type="character" w:customStyle="1" w:styleId="FooterChar">
    <w:name w:val="Footer Char"/>
    <w:rPr>
      <w:sz w:val="24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SubtitleChar">
    <w:name w:val="Subtitle Char"/>
    <w:rPr>
      <w:rFonts w:ascii=".VnTime" w:hAnsi=".VnTime" w:cs=".VnTime"/>
      <w:b/>
      <w:bCs/>
      <w:i/>
      <w:iCs/>
      <w:kern w:val="1"/>
      <w:sz w:val="24"/>
      <w:szCs w:val="24"/>
    </w:rPr>
  </w:style>
  <w:style w:type="character" w:customStyle="1" w:styleId="bodycontent1">
    <w:name w:val="bodycontent1"/>
    <w:rPr>
      <w:color w:val="333333"/>
      <w:sz w:val="20"/>
      <w:szCs w:val="20"/>
    </w:rPr>
  </w:style>
  <w:style w:type="character" w:customStyle="1" w:styleId="CommentSubjectChar">
    <w:name w:val="Comment Subject Char"/>
    <w:rPr>
      <w:b/>
      <w:bCs/>
    </w:rPr>
  </w:style>
  <w:style w:type="character" w:customStyle="1" w:styleId="object">
    <w:name w:val="object"/>
    <w:basedOn w:val="DefaultParagraphFont1"/>
  </w:style>
  <w:style w:type="character" w:customStyle="1" w:styleId="longtext">
    <w:name w:val="long_text"/>
  </w:style>
  <w:style w:type="paragraph" w:styleId="BalloonText">
    <w:name w:val="Balloon Text"/>
    <w:basedOn w:val="Normal"/>
    <w:rsid w:val="00745DBC"/>
    <w:rPr>
      <w:rFonts w:ascii="Tahoma" w:hAnsi="Tahoma" w:cs="Tahoma"/>
      <w:sz w:val="20"/>
      <w:szCs w:val="16"/>
    </w:rPr>
  </w:style>
  <w:style w:type="paragraph" w:styleId="DocumentMap">
    <w:name w:val="Document Map"/>
    <w:basedOn w:val="Normal"/>
    <w:rPr>
      <w:szCs w:val="24"/>
    </w:rPr>
  </w:style>
  <w:style w:type="paragraph" w:customStyle="1" w:styleId="Khoan">
    <w:name w:val="Khoan"/>
    <w:basedOn w:val="Normal"/>
    <w:pPr>
      <w:spacing w:line="280" w:lineRule="atLeast"/>
      <w:jc w:val="both"/>
    </w:pPr>
    <w:rPr>
      <w:rFonts w:ascii="Arial" w:hAnsi="Arial" w:cs="Arial"/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NormalApp">
    <w:name w:val="NormalApp"/>
    <w:basedOn w:val="Normal"/>
    <w:pPr>
      <w:widowControl w:val="0"/>
      <w:spacing w:before="120"/>
      <w:jc w:val="center"/>
    </w:pPr>
    <w:rPr>
      <w:rFonts w:ascii=".VnTimeH" w:hAnsi=".VnTimeH" w:cs=".VnTimeH"/>
      <w:b/>
    </w:rPr>
  </w:style>
  <w:style w:type="paragraph" w:customStyle="1" w:styleId="DefaultText">
    <w:name w:val="Default Text"/>
    <w:basedOn w:val="Normal"/>
    <w:pPr>
      <w:widowControl w:val="0"/>
      <w:autoSpaceDE w:val="0"/>
      <w:ind w:left="1440"/>
      <w:jc w:val="both"/>
    </w:pPr>
    <w:rPr>
      <w:szCs w:val="24"/>
    </w:rPr>
  </w:style>
  <w:style w:type="paragraph" w:styleId="BodyText">
    <w:name w:val="Body Text"/>
    <w:basedOn w:val="Normal"/>
    <w:link w:val="BodyTextChar1"/>
    <w:pPr>
      <w:spacing w:after="120"/>
    </w:pPr>
    <w:rPr>
      <w:rFonts w:eastAsia="MS Mincho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Text">
    <w:name w:val="Normal Text"/>
    <w:basedOn w:val="Normal"/>
    <w:pPr>
      <w:widowControl w:val="0"/>
    </w:pPr>
    <w:rPr>
      <w:rFonts w:eastAsia="Batang"/>
      <w:sz w:val="22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paragraph2">
    <w:name w:val="paragraph 2"/>
    <w:basedOn w:val="Normal"/>
    <w:pPr>
      <w:ind w:left="567"/>
      <w:jc w:val="both"/>
    </w:pPr>
    <w:rPr>
      <w:rFonts w:eastAsia="SimSun"/>
      <w:lang w:val="en-GB"/>
    </w:rPr>
  </w:style>
  <w:style w:type="paragraph" w:styleId="BodyTextIndent">
    <w:name w:val="Body Text Indent"/>
    <w:basedOn w:val="Normal"/>
    <w:link w:val="BodyTextIndentChar1"/>
    <w:pPr>
      <w:spacing w:after="120"/>
      <w:ind w:left="283"/>
    </w:pPr>
  </w:style>
  <w:style w:type="paragraph" w:customStyle="1" w:styleId="Dieu">
    <w:name w:val="Dieu"/>
    <w:basedOn w:val="Normal"/>
    <w:pPr>
      <w:numPr>
        <w:numId w:val="2"/>
      </w:numPr>
      <w:spacing w:before="240" w:after="60" w:line="280" w:lineRule="atLeast"/>
      <w:jc w:val="both"/>
    </w:pPr>
    <w:rPr>
      <w:rFonts w:ascii="Arial" w:hAnsi="Arial" w:cs="Arial"/>
      <w:b/>
      <w:bCs/>
      <w:sz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BodyText3">
    <w:name w:val="Body Text 3"/>
    <w:basedOn w:val="Normal"/>
    <w:pPr>
      <w:spacing w:after="120"/>
    </w:pPr>
    <w:rPr>
      <w:rFonts w:eastAsia="SimSun"/>
      <w:sz w:val="16"/>
      <w:szCs w:val="16"/>
    </w:rPr>
  </w:style>
  <w:style w:type="paragraph" w:customStyle="1" w:styleId="paragraph3">
    <w:name w:val="paragraph 3"/>
    <w:basedOn w:val="paragraph2"/>
  </w:style>
  <w:style w:type="paragraph" w:styleId="BodyTextIndent3">
    <w:name w:val="Body Text Indent 3"/>
    <w:basedOn w:val="Normal"/>
    <w:pPr>
      <w:spacing w:after="120"/>
      <w:ind w:left="360"/>
    </w:pPr>
    <w:rPr>
      <w:rFonts w:ascii=".VnTime" w:hAnsi=".VnTime" w:cs=".VnTime"/>
      <w:sz w:val="16"/>
      <w:szCs w:val="16"/>
    </w:rPr>
  </w:style>
  <w:style w:type="paragraph" w:customStyle="1" w:styleId="Index">
    <w:name w:val="Index"/>
    <w:basedOn w:val="Normal"/>
    <w:pPr>
      <w:suppressLineNumbers/>
    </w:pPr>
  </w:style>
  <w:style w:type="paragraph" w:styleId="CommentText">
    <w:name w:val="annotation text"/>
    <w:basedOn w:val="Normal"/>
    <w:rPr>
      <w:sz w:val="20"/>
    </w:rPr>
  </w:style>
  <w:style w:type="paragraph" w:styleId="EndnoteText">
    <w:name w:val="endnote text"/>
    <w:basedOn w:val="Normal"/>
    <w:rPr>
      <w:rFonts w:ascii=".VnTime" w:hAnsi=".VnTime" w:cs=".VnTime"/>
      <w:sz w:val="20"/>
    </w:rPr>
  </w:style>
  <w:style w:type="paragraph" w:styleId="Subtitle">
    <w:name w:val="Subtitle"/>
    <w:basedOn w:val="Normal"/>
    <w:next w:val="BodyText"/>
    <w:qFormat/>
    <w:pPr>
      <w:autoSpaceDE w:val="0"/>
    </w:pPr>
    <w:rPr>
      <w:rFonts w:ascii=".VnTime" w:hAnsi=".VnTime" w:cs=".VnTime"/>
      <w:b/>
      <w:bCs/>
      <w:i/>
      <w:iCs/>
      <w:kern w:val="1"/>
      <w:szCs w:val="24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List">
    <w:name w:val="List"/>
    <w:basedOn w:val="BodyText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szCs w:val="24"/>
    </w:rPr>
  </w:style>
  <w:style w:type="paragraph" w:styleId="Title">
    <w:name w:val="Title"/>
    <w:basedOn w:val="Normal"/>
    <w:next w:val="Subtitle"/>
    <w:qFormat/>
    <w:pPr>
      <w:widowControl w:val="0"/>
      <w:autoSpaceDE w:val="0"/>
      <w:jc w:val="center"/>
    </w:pPr>
    <w:rPr>
      <w:b/>
      <w:bCs/>
      <w:sz w:val="28"/>
      <w:szCs w:val="28"/>
    </w:rPr>
  </w:style>
  <w:style w:type="paragraph" w:customStyle="1" w:styleId="NormalT1">
    <w:name w:val="NormalT1"/>
    <w:basedOn w:val="NormalText0"/>
    <w:pPr>
      <w:jc w:val="left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StyleHeading2H2HeadingContentsPIM2sl2ChapterNumberAppendi">
    <w:name w:val="Style Heading 2H2Heading ContentsPIM2sl2Chapter Number/Appendi..."/>
    <w:basedOn w:val="Heading2"/>
    <w:pPr>
      <w:numPr>
        <w:ilvl w:val="0"/>
        <w:numId w:val="0"/>
      </w:numPr>
      <w:spacing w:before="0" w:after="0" w:line="240" w:lineRule="atLeast"/>
    </w:pPr>
    <w:rPr>
      <w:rFonts w:ascii="Arial" w:eastAsia="Batang" w:hAnsi="Arial"/>
      <w:i w:val="0"/>
      <w:iCs w:val="0"/>
      <w:spacing w:val="-10"/>
      <w:kern w:val="1"/>
      <w:sz w:val="24"/>
      <w:szCs w:val="24"/>
    </w:rPr>
  </w:style>
  <w:style w:type="paragraph" w:customStyle="1" w:styleId="Gachdauhang">
    <w:name w:val="Gach dau hang"/>
    <w:basedOn w:val="Normal"/>
    <w:pPr>
      <w:numPr>
        <w:numId w:val="3"/>
      </w:numPr>
      <w:tabs>
        <w:tab w:val="left" w:pos="1077"/>
      </w:tabs>
      <w:spacing w:line="280" w:lineRule="atLeast"/>
      <w:jc w:val="both"/>
    </w:pPr>
    <w:rPr>
      <w:rFonts w:ascii="Arial" w:hAnsi="Arial" w:cs="Arial"/>
      <w:sz w:val="20"/>
    </w:rPr>
  </w:style>
  <w:style w:type="paragraph" w:customStyle="1" w:styleId="NormalText0">
    <w:name w:val="NormalText"/>
    <w:pPr>
      <w:suppressAutoHyphens/>
      <w:spacing w:before="120"/>
      <w:ind w:left="1440" w:hanging="720"/>
      <w:jc w:val="both"/>
    </w:pPr>
    <w:rPr>
      <w:rFonts w:ascii=".VnArial" w:hAnsi=".VnArial" w:cs=".VnArial"/>
      <w:lang w:val="en-US" w:eastAsia="ar-SA"/>
    </w:rPr>
  </w:style>
  <w:style w:type="paragraph" w:customStyle="1" w:styleId="ColorfulShading-Accent11">
    <w:name w:val="Colorful Shading - Accent 11"/>
    <w:pPr>
      <w:suppressAutoHyphens/>
    </w:pPr>
    <w:rPr>
      <w:sz w:val="24"/>
      <w:lang w:val="en-US" w:eastAsia="ar-SA"/>
    </w:rPr>
  </w:style>
  <w:style w:type="paragraph" w:customStyle="1" w:styleId="ColorfulList-Accent11">
    <w:name w:val="Colorful List - Accent 11"/>
    <w:basedOn w:val="Normal"/>
    <w:pPr>
      <w:ind w:left="720"/>
    </w:pPr>
    <w:rPr>
      <w:rFonts w:ascii="VNI-Times" w:hAnsi="VNI-Times" w:cs="VNI-Times"/>
    </w:rPr>
  </w:style>
  <w:style w:type="paragraph" w:styleId="ListParagraph">
    <w:name w:val="List Paragraph"/>
    <w:aliases w:val="lp1,List Paragraph12,List Paragraph2,Thang2,VNA - List Paragraph,1.,Table Sequence,My checklist,Citation List,List Paragraph-rfp content,Norm,Ðoạn cDanh sách,Use Case List Paragraph,Heading2,Body Bullet,List bullet,Figure_name,B1,Ref,bu1"/>
    <w:basedOn w:val="Normal"/>
    <w:uiPriority w:val="34"/>
    <w:qFormat/>
    <w:pPr>
      <w:ind w:left="720"/>
    </w:pPr>
    <w:rPr>
      <w:rFonts w:eastAsia="MS Mincho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western">
    <w:name w:val="western"/>
    <w:basedOn w:val="Normal"/>
    <w:pPr>
      <w:suppressAutoHyphens w:val="0"/>
      <w:spacing w:before="280" w:line="482" w:lineRule="atLeast"/>
      <w:jc w:val="both"/>
    </w:pPr>
    <w:rPr>
      <w:color w:val="000000"/>
      <w:szCs w:val="24"/>
      <w:lang w:val="ru-RU" w:eastAsia="ja-JP"/>
    </w:rPr>
  </w:style>
  <w:style w:type="paragraph" w:styleId="Revision">
    <w:name w:val="Revision"/>
    <w:hidden/>
    <w:uiPriority w:val="99"/>
    <w:unhideWhenUsed/>
    <w:rsid w:val="005B6F6E"/>
    <w:rPr>
      <w:sz w:val="24"/>
      <w:lang w:val="en-US" w:eastAsia="ar-SA"/>
    </w:rPr>
  </w:style>
  <w:style w:type="character" w:customStyle="1" w:styleId="ui-provider">
    <w:name w:val="ui-provider"/>
    <w:rsid w:val="008C086C"/>
  </w:style>
  <w:style w:type="character" w:customStyle="1" w:styleId="BodyTextChar1">
    <w:name w:val="Body Text Char1"/>
    <w:link w:val="BodyText"/>
    <w:rsid w:val="00BF0A25"/>
    <w:rPr>
      <w:rFonts w:eastAsia="MS Mincho"/>
      <w:sz w:val="24"/>
      <w:szCs w:val="24"/>
      <w:lang w:eastAsia="ar-SA"/>
    </w:rPr>
  </w:style>
  <w:style w:type="character" w:customStyle="1" w:styleId="BodyTextIndentChar1">
    <w:name w:val="Body Text Indent Char1"/>
    <w:link w:val="BodyTextIndent"/>
    <w:rsid w:val="00BF0A25"/>
    <w:rPr>
      <w:sz w:val="24"/>
      <w:lang w:eastAsia="ar-SA"/>
    </w:rPr>
  </w:style>
  <w:style w:type="character" w:customStyle="1" w:styleId="UnresolvedMention1">
    <w:name w:val="Unresolved Mention1"/>
    <w:uiPriority w:val="99"/>
    <w:semiHidden/>
    <w:unhideWhenUsed/>
    <w:rsid w:val="00A20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861A-1AF5-4901-A30D-FAE3E507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825</CharactersWithSpaces>
  <SharedDoc>false</SharedDoc>
  <HLinks>
    <vt:vector size="6" baseType="variant">
      <vt:variant>
        <vt:i4>7471111</vt:i4>
      </vt:variant>
      <vt:variant>
        <vt:i4>0</vt:i4>
      </vt:variant>
      <vt:variant>
        <vt:i4>0</vt:i4>
      </vt:variant>
      <vt:variant>
        <vt:i4>5</vt:i4>
      </vt:variant>
      <vt:variant>
        <vt:lpwstr>mailto:fczalopay@vng.com.vn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Nghi. Trần Ái</cp:lastModifiedBy>
  <cp:revision>48</cp:revision>
  <cp:lastPrinted>2020-03-30T02:03:00Z</cp:lastPrinted>
  <dcterms:created xsi:type="dcterms:W3CDTF">2023-12-21T07:53:00Z</dcterms:created>
  <dcterms:modified xsi:type="dcterms:W3CDTF">2026-06-15T03:45:00Z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